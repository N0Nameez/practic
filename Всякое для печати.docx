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2A8E5" w14:textId="5ED1A38E" w:rsidR="002B71F2" w:rsidRPr="002B71F2" w:rsidRDefault="002B71F2" w:rsidP="004913A6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szCs w:val="28"/>
          <w:lang w:eastAsia="ru-RU"/>
        </w:rPr>
      </w:pPr>
      <w:r w:rsidRPr="002B71F2">
        <w:rPr>
          <w:szCs w:val="28"/>
          <w:lang w:eastAsia="ru-RU"/>
        </w:rPr>
        <w:t xml:space="preserve">Министерство </w:t>
      </w:r>
      <w:r w:rsidR="00A86336">
        <w:rPr>
          <w:szCs w:val="28"/>
          <w:lang w:eastAsia="ru-RU"/>
        </w:rPr>
        <w:t>просвещения</w:t>
      </w:r>
      <w:r w:rsidRPr="002B71F2">
        <w:rPr>
          <w:szCs w:val="28"/>
          <w:lang w:eastAsia="ru-RU"/>
        </w:rPr>
        <w:t xml:space="preserve"> Республики Башкортостан</w:t>
      </w:r>
    </w:p>
    <w:p w14:paraId="10864936" w14:textId="1818CE89" w:rsidR="002B71F2" w:rsidRPr="002B71F2" w:rsidRDefault="002B71F2" w:rsidP="004913A6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szCs w:val="28"/>
          <w:lang w:eastAsia="ru-RU"/>
        </w:rPr>
      </w:pPr>
      <w:r w:rsidRPr="002B71F2">
        <w:rPr>
          <w:szCs w:val="28"/>
          <w:lang w:eastAsia="ru-RU"/>
        </w:rPr>
        <w:t xml:space="preserve">Государственное </w:t>
      </w:r>
      <w:r w:rsidR="00C9605A">
        <w:rPr>
          <w:szCs w:val="28"/>
          <w:lang w:eastAsia="ru-RU"/>
        </w:rPr>
        <w:t>автономное</w:t>
      </w:r>
      <w:r w:rsidRPr="002B71F2">
        <w:rPr>
          <w:szCs w:val="28"/>
          <w:lang w:eastAsia="ru-RU"/>
        </w:rPr>
        <w:t xml:space="preserve"> </w:t>
      </w:r>
      <w:r w:rsidR="00C9605A">
        <w:rPr>
          <w:szCs w:val="28"/>
          <w:lang w:eastAsia="ru-RU"/>
        </w:rPr>
        <w:t xml:space="preserve">профессиональное </w:t>
      </w:r>
      <w:r w:rsidRPr="002B71F2">
        <w:rPr>
          <w:szCs w:val="28"/>
          <w:lang w:eastAsia="ru-RU"/>
        </w:rPr>
        <w:t>образовательное учреждение</w:t>
      </w:r>
    </w:p>
    <w:p w14:paraId="0AB36560" w14:textId="77777777" w:rsidR="002B71F2" w:rsidRPr="002B71F2" w:rsidRDefault="002B71F2" w:rsidP="004913A6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szCs w:val="28"/>
          <w:lang w:eastAsia="ru-RU"/>
        </w:rPr>
      </w:pPr>
      <w:r w:rsidRPr="002B71F2">
        <w:rPr>
          <w:szCs w:val="28"/>
          <w:lang w:eastAsia="ru-RU"/>
        </w:rPr>
        <w:t>Уфимский колледж статистики, информатики и вычислительной техники</w:t>
      </w:r>
    </w:p>
    <w:p w14:paraId="1F44D5AA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</w:p>
    <w:p w14:paraId="2EC5A0AB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</w:p>
    <w:p w14:paraId="6EB185A7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</w:p>
    <w:p w14:paraId="2B614717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Cs w:val="28"/>
          <w:lang w:eastAsia="ru-RU"/>
        </w:rPr>
      </w:pPr>
    </w:p>
    <w:p w14:paraId="4DF0F4BA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2FE96654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2807676E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3F17A24E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08BA5EC9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70D2ED54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66E7A513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5FB4C9F4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35B47FBD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6895574A" w14:textId="77777777" w:rsidR="002B71F2" w:rsidRPr="004913A6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4442A5B9" w14:textId="77777777" w:rsidR="002B71F2" w:rsidRPr="004913A6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bCs/>
          <w:i/>
          <w:sz w:val="20"/>
          <w:szCs w:val="24"/>
          <w:lang w:eastAsia="ru-RU"/>
        </w:rPr>
      </w:pPr>
    </w:p>
    <w:p w14:paraId="4BDC7D01" w14:textId="77777777" w:rsidR="002B71F2" w:rsidRPr="004913A6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bCs/>
          <w:szCs w:val="28"/>
          <w:lang w:eastAsia="ru-RU"/>
        </w:rPr>
      </w:pPr>
      <w:r w:rsidRPr="004913A6">
        <w:rPr>
          <w:bCs/>
          <w:szCs w:val="28"/>
          <w:lang w:eastAsia="ru-RU"/>
        </w:rPr>
        <w:t xml:space="preserve">ДНЕВНИК </w:t>
      </w:r>
    </w:p>
    <w:p w14:paraId="64B45E30" w14:textId="77777777" w:rsidR="002B71F2" w:rsidRPr="004913A6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bCs/>
          <w:szCs w:val="28"/>
          <w:lang w:eastAsia="ru-RU"/>
        </w:rPr>
      </w:pPr>
      <w:r w:rsidRPr="004913A6">
        <w:rPr>
          <w:bCs/>
          <w:szCs w:val="28"/>
          <w:lang w:eastAsia="ru-RU"/>
        </w:rPr>
        <w:t>ПРОИЗВОДСТВЕННОЙ ПРАКТИКИ</w:t>
      </w:r>
    </w:p>
    <w:p w14:paraId="4883BCC6" w14:textId="3ACFA2A5" w:rsidR="002B71F2" w:rsidRPr="00F17CAD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szCs w:val="28"/>
          <w:lang w:eastAsia="ru-RU"/>
        </w:rPr>
      </w:pPr>
      <w:r w:rsidRPr="002B71F2">
        <w:rPr>
          <w:szCs w:val="28"/>
          <w:lang w:eastAsia="ru-RU"/>
        </w:rPr>
        <w:t>П</w:t>
      </w:r>
      <w:r w:rsidRPr="00F17CAD">
        <w:rPr>
          <w:szCs w:val="28"/>
          <w:lang w:eastAsia="ru-RU"/>
        </w:rPr>
        <w:t>П.0</w:t>
      </w:r>
      <w:r w:rsidR="00166DE0">
        <w:rPr>
          <w:szCs w:val="28"/>
          <w:lang w:eastAsia="ru-RU"/>
        </w:rPr>
        <w:t>4</w:t>
      </w:r>
      <w:r w:rsidRPr="00F17CAD">
        <w:rPr>
          <w:szCs w:val="28"/>
          <w:lang w:eastAsia="ru-RU"/>
        </w:rPr>
        <w:t>.01 Производственная практика</w:t>
      </w:r>
    </w:p>
    <w:p w14:paraId="32F7F75A" w14:textId="1C256F3E" w:rsidR="00F17CAD" w:rsidRPr="002B71F2" w:rsidRDefault="00F17CAD" w:rsidP="00166DE0">
      <w:pPr>
        <w:pStyle w:val="a0"/>
        <w:ind w:left="0" w:firstLine="0"/>
        <w:jc w:val="center"/>
        <w:rPr>
          <w:b/>
          <w:i/>
          <w:sz w:val="24"/>
          <w:szCs w:val="24"/>
          <w:lang w:eastAsia="ru-RU"/>
        </w:rPr>
      </w:pPr>
      <w:r w:rsidRPr="0015590A">
        <w:t xml:space="preserve">по </w:t>
      </w:r>
      <w:r>
        <w:t xml:space="preserve">модулю </w:t>
      </w:r>
      <w:r w:rsidRPr="0015590A">
        <w:t>ПМ.0</w:t>
      </w:r>
      <w:r w:rsidR="00166DE0">
        <w:t>4</w:t>
      </w:r>
      <w:r w:rsidRPr="0015590A">
        <w:t xml:space="preserve"> </w:t>
      </w:r>
      <w:r w:rsidR="00166DE0" w:rsidRPr="00166DE0">
        <w:t>Сопровождение и обслуживание программного обеспечение компьютерных систем</w:t>
      </w:r>
    </w:p>
    <w:p w14:paraId="00EDDBF7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401C32A6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14CFF2AF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089DE37E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2C2D09EE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56E2A8EE" w14:textId="789EA442" w:rsidR="002B71F2" w:rsidRPr="004C1B10" w:rsidRDefault="009B4F58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left"/>
        <w:rPr>
          <w:szCs w:val="28"/>
          <w:lang w:eastAsia="ru-RU"/>
        </w:rPr>
      </w:pPr>
      <w:proofErr w:type="spellStart"/>
      <w:r>
        <w:rPr>
          <w:szCs w:val="28"/>
          <w:lang w:eastAsia="ru-RU"/>
        </w:rPr>
        <w:t>Феденёв</w:t>
      </w:r>
      <w:proofErr w:type="spellEnd"/>
      <w:r w:rsidR="002B71F2" w:rsidRPr="004C1B10">
        <w:rPr>
          <w:szCs w:val="28"/>
          <w:lang w:eastAsia="ru-RU"/>
        </w:rPr>
        <w:t xml:space="preserve"> </w:t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  <w:r w:rsidR="004C1B10" w:rsidRPr="004C1B10">
        <w:rPr>
          <w:szCs w:val="28"/>
          <w:lang w:eastAsia="ru-RU"/>
        </w:rPr>
        <w:tab/>
      </w:r>
    </w:p>
    <w:p w14:paraId="50779883" w14:textId="05F98F33" w:rsidR="002B71F2" w:rsidRPr="004C1B10" w:rsidRDefault="009B4F58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Владислав</w:t>
      </w:r>
    </w:p>
    <w:p w14:paraId="1722C291" w14:textId="2FBC4BDD" w:rsidR="002B71F2" w:rsidRPr="004C1B10" w:rsidRDefault="009B4F58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Юрьевич</w:t>
      </w:r>
    </w:p>
    <w:p w14:paraId="2B8EFA83" w14:textId="5E07B052" w:rsidR="002B71F2" w:rsidRPr="004C1B10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left"/>
        <w:rPr>
          <w:szCs w:val="28"/>
          <w:u w:val="single"/>
          <w:lang w:eastAsia="ru-RU"/>
        </w:rPr>
      </w:pPr>
      <w:r w:rsidRPr="004C1B10">
        <w:rPr>
          <w:szCs w:val="28"/>
          <w:lang w:eastAsia="ru-RU"/>
        </w:rPr>
        <w:t xml:space="preserve">Курс </w:t>
      </w:r>
      <w:r w:rsidR="004C1B10" w:rsidRPr="004C1B10">
        <w:rPr>
          <w:szCs w:val="28"/>
          <w:lang w:val="en-US" w:eastAsia="ru-RU"/>
        </w:rPr>
        <w:t>IV</w:t>
      </w:r>
      <w:r w:rsidRPr="004C1B10">
        <w:rPr>
          <w:szCs w:val="28"/>
          <w:lang w:eastAsia="ru-RU"/>
        </w:rPr>
        <w:t xml:space="preserve"> </w:t>
      </w:r>
      <w:r w:rsidR="00787E3E">
        <w:rPr>
          <w:szCs w:val="28"/>
          <w:lang w:eastAsia="ru-RU"/>
        </w:rPr>
        <w:t>22П-1</w:t>
      </w:r>
      <w:r w:rsidRPr="004C1B10">
        <w:rPr>
          <w:szCs w:val="28"/>
          <w:lang w:eastAsia="ru-RU"/>
        </w:rPr>
        <w:t xml:space="preserve"> </w:t>
      </w:r>
    </w:p>
    <w:p w14:paraId="272D3228" w14:textId="451E374A" w:rsidR="002B71F2" w:rsidRDefault="002B71F2" w:rsidP="002032DE">
      <w:pPr>
        <w:widowControl/>
        <w:tabs>
          <w:tab w:val="clear" w:pos="1134"/>
          <w:tab w:val="clear" w:pos="5940"/>
        </w:tabs>
        <w:suppressAutoHyphens w:val="0"/>
        <w:ind w:left="0" w:firstLine="0"/>
        <w:rPr>
          <w:szCs w:val="28"/>
          <w:lang w:eastAsia="ru-RU"/>
        </w:rPr>
      </w:pPr>
      <w:r w:rsidRPr="004C1B10">
        <w:rPr>
          <w:szCs w:val="28"/>
          <w:lang w:eastAsia="ru-RU"/>
        </w:rPr>
        <w:t>Специальность</w:t>
      </w:r>
      <w:r w:rsidR="004C1B10" w:rsidRPr="004C1B10">
        <w:rPr>
          <w:szCs w:val="28"/>
          <w:lang w:eastAsia="ru-RU"/>
        </w:rPr>
        <w:t xml:space="preserve"> </w:t>
      </w:r>
      <w:r w:rsidR="002843FD">
        <w:rPr>
          <w:szCs w:val="28"/>
          <w:lang w:eastAsia="ru-RU"/>
        </w:rPr>
        <w:t>09.02.07</w:t>
      </w:r>
      <w:r w:rsidR="002032DE" w:rsidRPr="004C1B10">
        <w:rPr>
          <w:szCs w:val="28"/>
          <w:lang w:eastAsia="ru-RU"/>
        </w:rPr>
        <w:t xml:space="preserve"> </w:t>
      </w:r>
      <w:r w:rsidR="002843FD">
        <w:rPr>
          <w:szCs w:val="28"/>
          <w:lang w:eastAsia="ru-RU"/>
        </w:rPr>
        <w:t>Информационные системы и программирование</w:t>
      </w:r>
    </w:p>
    <w:p w14:paraId="0559A705" w14:textId="5B693106" w:rsidR="002843FD" w:rsidRPr="004C1B10" w:rsidRDefault="002843FD" w:rsidP="002032DE">
      <w:pPr>
        <w:widowControl/>
        <w:tabs>
          <w:tab w:val="clear" w:pos="1134"/>
          <w:tab w:val="clear" w:pos="5940"/>
        </w:tabs>
        <w:suppressAutoHyphens w:val="0"/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Квалификация </w:t>
      </w:r>
      <w:r w:rsidRPr="00BF509A">
        <w:rPr>
          <w:szCs w:val="28"/>
          <w:lang w:eastAsia="ru-RU"/>
        </w:rPr>
        <w:t>Программист</w:t>
      </w:r>
    </w:p>
    <w:p w14:paraId="1CE9B657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left"/>
        <w:rPr>
          <w:i/>
          <w:sz w:val="20"/>
          <w:szCs w:val="24"/>
          <w:lang w:eastAsia="ru-RU"/>
        </w:rPr>
      </w:pPr>
    </w:p>
    <w:p w14:paraId="12C0AF84" w14:textId="77777777" w:rsidR="00787E3E" w:rsidRDefault="00787E3E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szCs w:val="28"/>
          <w:lang w:eastAsia="ru-RU"/>
        </w:rPr>
      </w:pPr>
    </w:p>
    <w:p w14:paraId="565764B9" w14:textId="77777777" w:rsidR="00787E3E" w:rsidRDefault="00787E3E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szCs w:val="28"/>
          <w:lang w:eastAsia="ru-RU"/>
        </w:rPr>
      </w:pPr>
    </w:p>
    <w:p w14:paraId="6BDE5435" w14:textId="77777777" w:rsidR="00787E3E" w:rsidRDefault="00787E3E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szCs w:val="28"/>
          <w:lang w:eastAsia="ru-RU"/>
        </w:rPr>
      </w:pPr>
    </w:p>
    <w:p w14:paraId="0D536F6E" w14:textId="77777777" w:rsidR="00787E3E" w:rsidRDefault="00787E3E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szCs w:val="28"/>
          <w:lang w:eastAsia="ru-RU"/>
        </w:rPr>
      </w:pPr>
    </w:p>
    <w:p w14:paraId="02CB0768" w14:textId="54E67FAA" w:rsidR="002B71F2" w:rsidRPr="004C1B10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center"/>
        <w:rPr>
          <w:szCs w:val="28"/>
          <w:lang w:eastAsia="ru-RU"/>
        </w:rPr>
      </w:pPr>
      <w:r w:rsidRPr="004C1B10">
        <w:rPr>
          <w:szCs w:val="28"/>
          <w:lang w:eastAsia="ru-RU"/>
        </w:rPr>
        <w:t>202</w:t>
      </w:r>
      <w:r w:rsidR="00A86336">
        <w:rPr>
          <w:szCs w:val="28"/>
          <w:lang w:eastAsia="ru-RU"/>
        </w:rPr>
        <w:t>5</w:t>
      </w:r>
      <w:r w:rsidRPr="004C1B10">
        <w:rPr>
          <w:szCs w:val="28"/>
          <w:lang w:eastAsia="ru-RU"/>
        </w:rPr>
        <w:t xml:space="preserve"> год</w:t>
      </w:r>
      <w:r w:rsidRPr="004C1B10">
        <w:rPr>
          <w:szCs w:val="28"/>
          <w:lang w:eastAsia="ru-RU"/>
        </w:rPr>
        <w:br w:type="page"/>
      </w:r>
    </w:p>
    <w:p w14:paraId="281D5977" w14:textId="77777777" w:rsidR="002B71F2" w:rsidRPr="002B71F2" w:rsidRDefault="002B71F2" w:rsidP="004913A6">
      <w:pPr>
        <w:widowControl/>
        <w:tabs>
          <w:tab w:val="clear" w:pos="1134"/>
          <w:tab w:val="clear" w:pos="5940"/>
          <w:tab w:val="num" w:pos="720"/>
        </w:tabs>
        <w:suppressAutoHyphens w:val="0"/>
        <w:spacing w:line="240" w:lineRule="auto"/>
        <w:ind w:left="0" w:firstLine="0"/>
        <w:jc w:val="center"/>
        <w:rPr>
          <w:i/>
          <w:szCs w:val="28"/>
          <w:lang w:eastAsia="ru-RU"/>
        </w:rPr>
      </w:pPr>
      <w:r w:rsidRPr="002B71F2">
        <w:rPr>
          <w:i/>
          <w:szCs w:val="28"/>
          <w:lang w:eastAsia="ru-RU"/>
        </w:rPr>
        <w:lastRenderedPageBreak/>
        <w:t>I. Записи о работах, выполненных во время прохождения практики на предприятии, в организации/учреждении</w:t>
      </w:r>
    </w:p>
    <w:p w14:paraId="08FDEFEB" w14:textId="77777777" w:rsidR="002B71F2" w:rsidRPr="002B71F2" w:rsidRDefault="002B71F2" w:rsidP="004913A6">
      <w:pPr>
        <w:widowControl/>
        <w:tabs>
          <w:tab w:val="clear" w:pos="1134"/>
          <w:tab w:val="clear" w:pos="5940"/>
          <w:tab w:val="num" w:pos="720"/>
        </w:tabs>
        <w:suppressAutoHyphens w:val="0"/>
        <w:spacing w:line="240" w:lineRule="auto"/>
        <w:ind w:left="0" w:firstLine="0"/>
        <w:jc w:val="center"/>
        <w:rPr>
          <w:b/>
          <w:i/>
          <w:szCs w:val="28"/>
          <w:lang w:eastAsia="ru-RU"/>
        </w:rPr>
      </w:pPr>
      <w:r w:rsidRPr="002B71F2">
        <w:rPr>
          <w:b/>
          <w:i/>
          <w:szCs w:val="28"/>
          <w:lang w:eastAsia="ru-RU"/>
        </w:rPr>
        <w:t>по профилю специальности</w:t>
      </w:r>
    </w:p>
    <w:tbl>
      <w:tblPr>
        <w:tblW w:w="100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4"/>
        <w:gridCol w:w="1985"/>
        <w:gridCol w:w="3642"/>
        <w:gridCol w:w="1701"/>
        <w:gridCol w:w="1440"/>
      </w:tblGrid>
      <w:tr w:rsidR="002B71F2" w:rsidRPr="002B71F2" w14:paraId="7EC28E7E" w14:textId="77777777" w:rsidTr="004C1B10">
        <w:trPr>
          <w:trHeight w:val="2288"/>
          <w:jc w:val="center"/>
        </w:trPr>
        <w:tc>
          <w:tcPr>
            <w:tcW w:w="1314" w:type="dxa"/>
            <w:tcBorders>
              <w:bottom w:val="single" w:sz="4" w:space="0" w:color="auto"/>
            </w:tcBorders>
            <w:vAlign w:val="center"/>
          </w:tcPr>
          <w:p w14:paraId="10E9BB01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B71F2">
              <w:rPr>
                <w:i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71B7C46A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B71F2">
              <w:rPr>
                <w:i/>
                <w:sz w:val="24"/>
                <w:szCs w:val="24"/>
                <w:lang w:eastAsia="ru-RU"/>
              </w:rPr>
              <w:t>Рабочее место</w:t>
            </w:r>
          </w:p>
        </w:tc>
        <w:tc>
          <w:tcPr>
            <w:tcW w:w="3642" w:type="dxa"/>
            <w:tcBorders>
              <w:bottom w:val="single" w:sz="4" w:space="0" w:color="auto"/>
            </w:tcBorders>
            <w:vAlign w:val="center"/>
          </w:tcPr>
          <w:p w14:paraId="31F71969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B71F2">
              <w:rPr>
                <w:i/>
                <w:sz w:val="24"/>
                <w:szCs w:val="24"/>
                <w:lang w:eastAsia="ru-RU"/>
              </w:rPr>
              <w:t>Содержание выполненной работы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F969135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B71F2">
              <w:rPr>
                <w:i/>
                <w:sz w:val="24"/>
                <w:szCs w:val="24"/>
                <w:lang w:eastAsia="ru-RU"/>
              </w:rPr>
              <w:t>Оценка, подпись руководителя практики от предприятия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E4D83B4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B71F2">
              <w:rPr>
                <w:i/>
                <w:sz w:val="24"/>
                <w:szCs w:val="24"/>
                <w:lang w:eastAsia="ru-RU"/>
              </w:rPr>
              <w:t>Замечания, указания руководителя практики от предприятия</w:t>
            </w:r>
          </w:p>
        </w:tc>
      </w:tr>
      <w:tr w:rsidR="009B4F58" w:rsidRPr="002B71F2" w14:paraId="3A08BD0A" w14:textId="77777777" w:rsidTr="00787E3E">
        <w:trPr>
          <w:trHeight w:val="113"/>
          <w:jc w:val="center"/>
        </w:trPr>
        <w:tc>
          <w:tcPr>
            <w:tcW w:w="1314" w:type="dxa"/>
          </w:tcPr>
          <w:p w14:paraId="08E16C97" w14:textId="34A2998B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27.11.2025</w:t>
            </w:r>
          </w:p>
        </w:tc>
        <w:tc>
          <w:tcPr>
            <w:tcW w:w="1985" w:type="dxa"/>
          </w:tcPr>
          <w:p w14:paraId="4B0F9739" w14:textId="572E27B9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302952A7" w14:textId="3B712776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Изучение правил техники безопасности и охраны труда при работе с вычислительной техникой и информационными системами предприятия.</w:t>
            </w:r>
          </w:p>
        </w:tc>
        <w:tc>
          <w:tcPr>
            <w:tcW w:w="1701" w:type="dxa"/>
          </w:tcPr>
          <w:p w14:paraId="3C54AE8E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17B947EB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7B3E798A" w14:textId="77777777" w:rsidTr="00787E3E">
        <w:trPr>
          <w:trHeight w:val="113"/>
          <w:jc w:val="center"/>
        </w:trPr>
        <w:tc>
          <w:tcPr>
            <w:tcW w:w="1314" w:type="dxa"/>
          </w:tcPr>
          <w:p w14:paraId="7C490B16" w14:textId="583405BA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2</w:t>
            </w:r>
            <w:r>
              <w:rPr>
                <w:sz w:val="24"/>
                <w:szCs w:val="24"/>
                <w:lang w:eastAsia="ru-RU"/>
              </w:rPr>
              <w:t>8</w:t>
            </w:r>
            <w:r w:rsidRPr="009B4F58">
              <w:rPr>
                <w:sz w:val="24"/>
                <w:szCs w:val="24"/>
                <w:lang w:eastAsia="ru-RU"/>
              </w:rPr>
              <w:t>.11.2025</w:t>
            </w:r>
          </w:p>
        </w:tc>
        <w:tc>
          <w:tcPr>
            <w:tcW w:w="1985" w:type="dxa"/>
          </w:tcPr>
          <w:p w14:paraId="193B3EC2" w14:textId="1F660FDC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10E36462" w14:textId="64B83C24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Ознакомление с деятельностью предприятия, структурой IT-отдела и используемыми информационными системами.</w:t>
            </w:r>
          </w:p>
        </w:tc>
        <w:tc>
          <w:tcPr>
            <w:tcW w:w="1701" w:type="dxa"/>
          </w:tcPr>
          <w:p w14:paraId="7E8EB726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44152BCF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63B2F9D5" w14:textId="77777777" w:rsidTr="00787E3E">
        <w:trPr>
          <w:trHeight w:val="113"/>
          <w:jc w:val="center"/>
        </w:trPr>
        <w:tc>
          <w:tcPr>
            <w:tcW w:w="1314" w:type="dxa"/>
          </w:tcPr>
          <w:p w14:paraId="2B381457" w14:textId="673A2762" w:rsidR="009B4F58" w:rsidRPr="009B4F58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02.12.2025</w:t>
            </w:r>
          </w:p>
        </w:tc>
        <w:tc>
          <w:tcPr>
            <w:tcW w:w="1985" w:type="dxa"/>
          </w:tcPr>
          <w:p w14:paraId="21710DAC" w14:textId="749D3177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09263E94" w14:textId="58C04A3B" w:rsidR="009B4F58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Анализ аппаратного и программного обеспечения рабочих станций, используемых в компании.</w:t>
            </w:r>
          </w:p>
        </w:tc>
        <w:tc>
          <w:tcPr>
            <w:tcW w:w="1701" w:type="dxa"/>
          </w:tcPr>
          <w:p w14:paraId="1B3B64FF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509E4B13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571598A7" w14:textId="77777777" w:rsidTr="00787E3E">
        <w:trPr>
          <w:trHeight w:val="113"/>
          <w:jc w:val="center"/>
        </w:trPr>
        <w:tc>
          <w:tcPr>
            <w:tcW w:w="1314" w:type="dxa"/>
          </w:tcPr>
          <w:p w14:paraId="1FE81370" w14:textId="4625EDF6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04.12.2025</w:t>
            </w:r>
          </w:p>
        </w:tc>
        <w:tc>
          <w:tcPr>
            <w:tcW w:w="1985" w:type="dxa"/>
          </w:tcPr>
          <w:p w14:paraId="253E755F" w14:textId="30937B98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68299480" w14:textId="5C530224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Анализ организационной структуры предприятия на основе опросов и наблюдений.</w:t>
            </w:r>
          </w:p>
        </w:tc>
        <w:tc>
          <w:tcPr>
            <w:tcW w:w="1701" w:type="dxa"/>
          </w:tcPr>
          <w:p w14:paraId="1E32EE49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22EC1CB2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3FD3304C" w14:textId="77777777" w:rsidTr="00787E3E">
        <w:trPr>
          <w:trHeight w:val="113"/>
          <w:jc w:val="center"/>
        </w:trPr>
        <w:tc>
          <w:tcPr>
            <w:tcW w:w="1314" w:type="dxa"/>
          </w:tcPr>
          <w:p w14:paraId="1C303F3E" w14:textId="00D08CE2" w:rsidR="009B4F58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06.12.2025</w:t>
            </w:r>
          </w:p>
        </w:tc>
        <w:tc>
          <w:tcPr>
            <w:tcW w:w="1985" w:type="dxa"/>
          </w:tcPr>
          <w:p w14:paraId="01F6F3F6" w14:textId="0B67424A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79F9CDF3" w14:textId="1C8115F3" w:rsidR="009B4F58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Формирование требований и разработка технического задания на веб-приложение каталога и бронирования автомобилей.</w:t>
            </w:r>
          </w:p>
        </w:tc>
        <w:tc>
          <w:tcPr>
            <w:tcW w:w="1701" w:type="dxa"/>
          </w:tcPr>
          <w:p w14:paraId="7F5EDC36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7532FAFA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7808518D" w14:textId="77777777" w:rsidTr="00787E3E">
        <w:trPr>
          <w:trHeight w:val="113"/>
          <w:jc w:val="center"/>
        </w:trPr>
        <w:tc>
          <w:tcPr>
            <w:tcW w:w="1314" w:type="dxa"/>
          </w:tcPr>
          <w:p w14:paraId="728E1D26" w14:textId="3AD8443A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09.12.2025</w:t>
            </w:r>
          </w:p>
        </w:tc>
        <w:tc>
          <w:tcPr>
            <w:tcW w:w="1985" w:type="dxa"/>
          </w:tcPr>
          <w:p w14:paraId="51013CE1" w14:textId="6845B211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37896A2B" w14:textId="1E671E93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Проектирование архитектуры клиент-серверного приложения (</w:t>
            </w:r>
            <w:proofErr w:type="spellStart"/>
            <w:r w:rsidRPr="009B4F58">
              <w:rPr>
                <w:sz w:val="24"/>
                <w:szCs w:val="24"/>
                <w:lang w:eastAsia="ru-RU"/>
              </w:rPr>
              <w:t>Frontend</w:t>
            </w:r>
            <w:proofErr w:type="spellEnd"/>
            <w:r w:rsidRPr="009B4F58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B4F58">
              <w:rPr>
                <w:sz w:val="24"/>
                <w:szCs w:val="24"/>
                <w:lang w:eastAsia="ru-RU"/>
              </w:rPr>
              <w:t>Backend</w:t>
            </w:r>
            <w:proofErr w:type="spellEnd"/>
            <w:r w:rsidRPr="009B4F58">
              <w:rPr>
                <w:sz w:val="24"/>
                <w:szCs w:val="24"/>
                <w:lang w:eastAsia="ru-RU"/>
              </w:rPr>
              <w:t>, Database).</w:t>
            </w:r>
          </w:p>
        </w:tc>
        <w:tc>
          <w:tcPr>
            <w:tcW w:w="1701" w:type="dxa"/>
          </w:tcPr>
          <w:p w14:paraId="2DBAB2B6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6E66C7B5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759CE0A8" w14:textId="77777777" w:rsidTr="00787E3E">
        <w:trPr>
          <w:trHeight w:val="113"/>
          <w:jc w:val="center"/>
        </w:trPr>
        <w:tc>
          <w:tcPr>
            <w:tcW w:w="1314" w:type="dxa"/>
          </w:tcPr>
          <w:p w14:paraId="54B9652C" w14:textId="1CF7BD06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11.12.2025</w:t>
            </w:r>
          </w:p>
        </w:tc>
        <w:tc>
          <w:tcPr>
            <w:tcW w:w="1985" w:type="dxa"/>
          </w:tcPr>
          <w:p w14:paraId="676B2692" w14:textId="5C8FBCBB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14B39ADD" w14:textId="0DB6885C" w:rsidR="009B4F58" w:rsidRPr="0054748F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Реализация серверной части REST API на ASP.NET Core с использованием JWT-аутентификации.</w:t>
            </w:r>
          </w:p>
        </w:tc>
        <w:tc>
          <w:tcPr>
            <w:tcW w:w="1701" w:type="dxa"/>
          </w:tcPr>
          <w:p w14:paraId="4948D25F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09BB684C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2556BBEC" w14:textId="77777777" w:rsidTr="00787E3E">
        <w:trPr>
          <w:trHeight w:val="113"/>
          <w:jc w:val="center"/>
        </w:trPr>
        <w:tc>
          <w:tcPr>
            <w:tcW w:w="1314" w:type="dxa"/>
          </w:tcPr>
          <w:p w14:paraId="668F1F89" w14:textId="3C51EA45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13.12.2025</w:t>
            </w:r>
          </w:p>
        </w:tc>
        <w:tc>
          <w:tcPr>
            <w:tcW w:w="1985" w:type="dxa"/>
          </w:tcPr>
          <w:p w14:paraId="1BB9B22C" w14:textId="1D0B4B55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3DF50EF0" w14:textId="54B34795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 xml:space="preserve">Разработка клиентской части приложения на Vue.js 3 с использованием </w:t>
            </w:r>
            <w:proofErr w:type="spellStart"/>
            <w:r w:rsidRPr="009B4F58">
              <w:rPr>
                <w:sz w:val="24"/>
                <w:szCs w:val="24"/>
                <w:lang w:eastAsia="ru-RU"/>
              </w:rPr>
              <w:t>Vue</w:t>
            </w:r>
            <w:proofErr w:type="spellEnd"/>
            <w:r w:rsidRPr="009B4F58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4F58">
              <w:rPr>
                <w:sz w:val="24"/>
                <w:szCs w:val="24"/>
                <w:lang w:eastAsia="ru-RU"/>
              </w:rPr>
              <w:t>Router</w:t>
            </w:r>
            <w:proofErr w:type="spellEnd"/>
            <w:r w:rsidRPr="009B4F58">
              <w:rPr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9B4F58">
              <w:rPr>
                <w:sz w:val="24"/>
                <w:szCs w:val="24"/>
                <w:lang w:eastAsia="ru-RU"/>
              </w:rPr>
              <w:t>Pinia</w:t>
            </w:r>
            <w:proofErr w:type="spellEnd"/>
            <w:r w:rsidRPr="009B4F58"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7D4AD591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3AF00759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4C9A2B78" w14:textId="77777777" w:rsidTr="00787E3E">
        <w:trPr>
          <w:trHeight w:val="113"/>
          <w:jc w:val="center"/>
        </w:trPr>
        <w:tc>
          <w:tcPr>
            <w:tcW w:w="1314" w:type="dxa"/>
          </w:tcPr>
          <w:p w14:paraId="429764DE" w14:textId="36D1BFB8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16.12.2025</w:t>
            </w:r>
          </w:p>
        </w:tc>
        <w:tc>
          <w:tcPr>
            <w:tcW w:w="1985" w:type="dxa"/>
          </w:tcPr>
          <w:p w14:paraId="45057DA7" w14:textId="538E23B8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7EB243CF" w14:textId="0853C204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 xml:space="preserve">Интеграция клиентской и серверной частей, работа с HTTP-запросами через </w:t>
            </w:r>
            <w:proofErr w:type="spellStart"/>
            <w:r w:rsidRPr="009B4F58">
              <w:rPr>
                <w:sz w:val="24"/>
                <w:szCs w:val="24"/>
                <w:lang w:eastAsia="ru-RU"/>
              </w:rPr>
              <w:t>Axios</w:t>
            </w:r>
            <w:proofErr w:type="spellEnd"/>
            <w:r w:rsidRPr="009B4F58"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17E05BBB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152BCE68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0916A49C" w14:textId="77777777" w:rsidTr="00787E3E">
        <w:trPr>
          <w:trHeight w:val="113"/>
          <w:jc w:val="center"/>
        </w:trPr>
        <w:tc>
          <w:tcPr>
            <w:tcW w:w="1314" w:type="dxa"/>
          </w:tcPr>
          <w:p w14:paraId="13C60EDF" w14:textId="786F8E20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18.12.2025</w:t>
            </w:r>
          </w:p>
        </w:tc>
        <w:tc>
          <w:tcPr>
            <w:tcW w:w="1985" w:type="dxa"/>
          </w:tcPr>
          <w:p w14:paraId="30353649" w14:textId="241776AA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04706DFB" w14:textId="1EFD7B05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Реализация административного функционала: добавление, редактирование и удаление автомобилей.</w:t>
            </w:r>
          </w:p>
        </w:tc>
        <w:tc>
          <w:tcPr>
            <w:tcW w:w="1701" w:type="dxa"/>
          </w:tcPr>
          <w:p w14:paraId="6837F964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46676EE8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66AE6449" w14:textId="77777777" w:rsidTr="00787E3E">
        <w:trPr>
          <w:trHeight w:val="113"/>
          <w:jc w:val="center"/>
        </w:trPr>
        <w:tc>
          <w:tcPr>
            <w:tcW w:w="1314" w:type="dxa"/>
          </w:tcPr>
          <w:p w14:paraId="3252C77F" w14:textId="47F7B539" w:rsidR="009B4F58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lastRenderedPageBreak/>
              <w:t>20.12.2025</w:t>
            </w:r>
          </w:p>
        </w:tc>
        <w:tc>
          <w:tcPr>
            <w:tcW w:w="1985" w:type="dxa"/>
          </w:tcPr>
          <w:p w14:paraId="2CBC32BF" w14:textId="59B23A59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4AF39A89" w14:textId="6E5405CC" w:rsidR="009B4F58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Тестирование функциональности системы и устранение выявленных ошибок.</w:t>
            </w:r>
          </w:p>
        </w:tc>
        <w:tc>
          <w:tcPr>
            <w:tcW w:w="1701" w:type="dxa"/>
          </w:tcPr>
          <w:p w14:paraId="7E7C48BE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00FF8C1A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B4F58" w:rsidRPr="002B71F2" w14:paraId="5A53A0F8" w14:textId="77777777" w:rsidTr="00787E3E">
        <w:trPr>
          <w:trHeight w:val="113"/>
          <w:jc w:val="center"/>
        </w:trPr>
        <w:tc>
          <w:tcPr>
            <w:tcW w:w="1314" w:type="dxa"/>
          </w:tcPr>
          <w:p w14:paraId="68E0B25A" w14:textId="5125CB14" w:rsidR="009B4F58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23.12.2025</w:t>
            </w:r>
          </w:p>
        </w:tc>
        <w:tc>
          <w:tcPr>
            <w:tcW w:w="1985" w:type="dxa"/>
          </w:tcPr>
          <w:p w14:paraId="0F2707BB" w14:textId="227A957D" w:rsidR="009B4F58" w:rsidRPr="009B4F58" w:rsidRDefault="00D765A9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УК</w:t>
            </w:r>
            <w:r w:rsidR="009B4F58" w:rsidRPr="009B4F58">
              <w:rPr>
                <w:sz w:val="24"/>
                <w:szCs w:val="24"/>
              </w:rPr>
              <w:t xml:space="preserve"> «ТрансТехСервис»</w:t>
            </w:r>
          </w:p>
        </w:tc>
        <w:tc>
          <w:tcPr>
            <w:tcW w:w="3642" w:type="dxa"/>
          </w:tcPr>
          <w:p w14:paraId="67604D06" w14:textId="45EA90F8" w:rsidR="009B4F58" w:rsidRPr="009B4F58" w:rsidRDefault="009B4F58" w:rsidP="009B4F58">
            <w:pPr>
              <w:tabs>
                <w:tab w:val="clear" w:pos="1134"/>
                <w:tab w:val="clear" w:pos="5940"/>
                <w:tab w:val="left" w:pos="1572"/>
              </w:tabs>
              <w:spacing w:line="240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  <w:r w:rsidRPr="009B4F58">
              <w:rPr>
                <w:sz w:val="24"/>
                <w:szCs w:val="24"/>
                <w:lang w:eastAsia="ru-RU"/>
              </w:rPr>
              <w:t>Подготовка отчётной документации и оформление дневника производственной практики.</w:t>
            </w:r>
          </w:p>
        </w:tc>
        <w:tc>
          <w:tcPr>
            <w:tcW w:w="1701" w:type="dxa"/>
          </w:tcPr>
          <w:p w14:paraId="7477D2F1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</w:tcPr>
          <w:p w14:paraId="33E459BE" w14:textId="77777777" w:rsidR="009B4F58" w:rsidRPr="002B71F2" w:rsidRDefault="009B4F58" w:rsidP="009B4F58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</w:tbl>
    <w:p w14:paraId="4075D991" w14:textId="57FC4F34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</w:p>
    <w:p w14:paraId="04285A9C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 w:rsidRPr="002B71F2">
        <w:rPr>
          <w:i/>
          <w:sz w:val="24"/>
          <w:szCs w:val="24"/>
          <w:lang w:eastAsia="ru-RU"/>
        </w:rPr>
        <w:t>Выполнение работ, перечисленных в дневнике, с общей оценкой __________ удостоверяю</w:t>
      </w:r>
    </w:p>
    <w:p w14:paraId="1B28B85D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</w:p>
    <w:p w14:paraId="04358947" w14:textId="2857EA80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 w:rsidRPr="002B71F2">
        <w:rPr>
          <w:i/>
          <w:sz w:val="24"/>
          <w:szCs w:val="24"/>
          <w:lang w:eastAsia="ru-RU"/>
        </w:rPr>
        <w:t xml:space="preserve">Руководитель практики от предприятия____________ </w:t>
      </w:r>
      <w:r w:rsidR="00D765A9" w:rsidRPr="00D765A9">
        <w:rPr>
          <w:sz w:val="24"/>
          <w:szCs w:val="24"/>
          <w:lang w:eastAsia="ru-RU"/>
        </w:rPr>
        <w:t>Рябов М. А.</w:t>
      </w:r>
    </w:p>
    <w:p w14:paraId="14E012D5" w14:textId="0309278A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 w:rsidRPr="002B71F2">
        <w:rPr>
          <w:i/>
          <w:sz w:val="24"/>
          <w:szCs w:val="24"/>
          <w:lang w:eastAsia="ru-RU"/>
        </w:rPr>
        <w:t xml:space="preserve">"_____" </w:t>
      </w:r>
      <w:r>
        <w:rPr>
          <w:i/>
          <w:sz w:val="24"/>
          <w:szCs w:val="24"/>
          <w:lang w:eastAsia="ru-RU"/>
        </w:rPr>
        <w:t>__________</w:t>
      </w:r>
      <w:r w:rsidRPr="002B71F2">
        <w:rPr>
          <w:i/>
          <w:sz w:val="24"/>
          <w:szCs w:val="24"/>
          <w:lang w:eastAsia="ru-RU"/>
        </w:rPr>
        <w:t xml:space="preserve"> 202</w:t>
      </w:r>
      <w:r w:rsidR="00A86336">
        <w:rPr>
          <w:i/>
          <w:sz w:val="24"/>
          <w:szCs w:val="24"/>
          <w:lang w:eastAsia="ru-RU"/>
        </w:rPr>
        <w:t>5</w:t>
      </w:r>
      <w:r w:rsidRPr="002B71F2">
        <w:rPr>
          <w:i/>
          <w:sz w:val="24"/>
          <w:szCs w:val="24"/>
          <w:lang w:eastAsia="ru-RU"/>
        </w:rPr>
        <w:t xml:space="preserve"> г. </w:t>
      </w:r>
      <w:r w:rsidRPr="002B71F2">
        <w:rPr>
          <w:b/>
          <w:sz w:val="24"/>
          <w:szCs w:val="24"/>
          <w:lang w:eastAsia="ru-RU"/>
        </w:rPr>
        <w:t xml:space="preserve"> </w:t>
      </w:r>
    </w:p>
    <w:p w14:paraId="733F2508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</w:p>
    <w:p w14:paraId="587C91D3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 w:rsidRPr="002B71F2">
        <w:rPr>
          <w:b/>
          <w:sz w:val="24"/>
          <w:szCs w:val="24"/>
          <w:lang w:eastAsia="ru-RU"/>
        </w:rPr>
        <w:t>печать организации</w:t>
      </w:r>
    </w:p>
    <w:p w14:paraId="4A84D880" w14:textId="77777777" w:rsidR="004913A6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180" w:firstLine="528"/>
        <w:jc w:val="center"/>
        <w:rPr>
          <w:sz w:val="20"/>
          <w:szCs w:val="24"/>
          <w:lang w:eastAsia="ru-RU"/>
        </w:rPr>
      </w:pPr>
      <w:r w:rsidRPr="002B71F2">
        <w:rPr>
          <w:sz w:val="20"/>
          <w:szCs w:val="24"/>
          <w:lang w:eastAsia="ru-RU"/>
        </w:rPr>
        <w:br w:type="page"/>
      </w:r>
    </w:p>
    <w:p w14:paraId="3DF33779" w14:textId="6572800A" w:rsidR="002B71F2" w:rsidRPr="002B71F2" w:rsidRDefault="002B71F2" w:rsidP="004C1B10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 w:rsidRPr="002B71F2">
        <w:rPr>
          <w:szCs w:val="28"/>
          <w:lang w:eastAsia="ru-RU"/>
        </w:rPr>
        <w:lastRenderedPageBreak/>
        <w:t>ХАРАКТЕРИСТИКА РАБОТЫ СТУДЕНТА</w:t>
      </w:r>
    </w:p>
    <w:p w14:paraId="36A40568" w14:textId="77777777" w:rsidR="002B71F2" w:rsidRPr="002B71F2" w:rsidRDefault="002B71F2" w:rsidP="004C1B10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 w:rsidRPr="002B71F2">
        <w:rPr>
          <w:b/>
          <w:szCs w:val="28"/>
          <w:lang w:eastAsia="ru-RU"/>
        </w:rPr>
        <w:t>руководителем практики от предприятия, организации/учреждения</w:t>
      </w:r>
      <w:r w:rsidRPr="002B71F2">
        <w:rPr>
          <w:szCs w:val="28"/>
          <w:lang w:eastAsia="ru-RU"/>
        </w:rPr>
        <w:t xml:space="preserve"> </w:t>
      </w:r>
    </w:p>
    <w:p w14:paraId="4D704890" w14:textId="77777777" w:rsidR="002B71F2" w:rsidRPr="002B71F2" w:rsidRDefault="002B71F2" w:rsidP="004C1B10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</w:p>
    <w:p w14:paraId="679C97B9" w14:textId="77777777" w:rsidR="002B71F2" w:rsidRPr="002B71F2" w:rsidRDefault="002B71F2" w:rsidP="004C1B10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 w:rsidRPr="002B71F2">
        <w:rPr>
          <w:szCs w:val="28"/>
          <w:lang w:eastAsia="ru-RU"/>
        </w:rPr>
        <w:t>(с указанием степени его теоретической подготовки, качества выполненной работы, дисциплины недостатков, если они имели место)</w:t>
      </w:r>
    </w:p>
    <w:p w14:paraId="7D75851F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180" w:firstLine="528"/>
        <w:jc w:val="left"/>
        <w:rPr>
          <w:i/>
          <w:sz w:val="20"/>
          <w:szCs w:val="24"/>
          <w:lang w:eastAsia="ru-RU"/>
        </w:rPr>
      </w:pPr>
    </w:p>
    <w:p w14:paraId="0A09EBEE" w14:textId="183DF4BB" w:rsidR="002B71F2" w:rsidRPr="002B71F2" w:rsidRDefault="00D765A9" w:rsidP="00D765A9">
      <w:pPr>
        <w:widowControl/>
        <w:tabs>
          <w:tab w:val="clear" w:pos="1134"/>
          <w:tab w:val="clear" w:pos="5940"/>
        </w:tabs>
        <w:suppressAutoHyphens w:val="0"/>
        <w:ind w:left="0" w:right="561"/>
        <w:rPr>
          <w:szCs w:val="28"/>
          <w:u w:val="single"/>
          <w:lang w:eastAsia="ru-RU"/>
        </w:rPr>
      </w:pPr>
      <w:r w:rsidRPr="00D765A9">
        <w:rPr>
          <w:szCs w:val="28"/>
          <w:u w:val="single"/>
          <w:lang w:eastAsia="ru-RU"/>
        </w:rPr>
        <w:t xml:space="preserve">Студент </w:t>
      </w:r>
      <w:proofErr w:type="spellStart"/>
      <w:r w:rsidRPr="00D765A9">
        <w:rPr>
          <w:szCs w:val="28"/>
          <w:u w:val="single"/>
          <w:lang w:eastAsia="ru-RU"/>
        </w:rPr>
        <w:t>Феденёв</w:t>
      </w:r>
      <w:proofErr w:type="spellEnd"/>
      <w:r w:rsidRPr="00D765A9">
        <w:rPr>
          <w:szCs w:val="28"/>
          <w:u w:val="single"/>
          <w:lang w:eastAsia="ru-RU"/>
        </w:rPr>
        <w:t xml:space="preserve"> В.Ю. за время прохождения производственной практики в </w:t>
      </w:r>
      <w:r w:rsidRPr="0046214D">
        <w:rPr>
          <w:sz w:val="24"/>
          <w:u w:val="single" w:color="FF0000"/>
        </w:rPr>
        <w:t>УК</w:t>
      </w:r>
      <w:r w:rsidRPr="00D765A9">
        <w:rPr>
          <w:szCs w:val="28"/>
          <w:u w:val="single"/>
          <w:lang w:eastAsia="ru-RU"/>
        </w:rPr>
        <w:t xml:space="preserve"> </w:t>
      </w:r>
      <w:r w:rsidRPr="00D765A9">
        <w:rPr>
          <w:szCs w:val="28"/>
          <w:u w:val="single"/>
          <w:lang w:eastAsia="ru-RU"/>
        </w:rPr>
        <w:t>«ТрансТехСервис» проявил высокий уровень теоретической подготовки и практических навыков в области сопровождения и обслуживания программного обеспечения. Активно участвовал в разработке и тестировании веб-приложения, корректно применял современные технологии программирования. Все задания выполнял своевременно, соблюдал трудовую дисциплину и требования техники безопасности.</w:t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  <w:r w:rsidR="002032DE">
        <w:rPr>
          <w:szCs w:val="28"/>
          <w:u w:val="single"/>
          <w:lang w:eastAsia="ru-RU"/>
        </w:rPr>
        <w:tab/>
      </w:r>
    </w:p>
    <w:p w14:paraId="39ACC5B4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180" w:firstLine="528"/>
        <w:rPr>
          <w:szCs w:val="28"/>
          <w:lang w:eastAsia="ru-RU"/>
        </w:rPr>
      </w:pPr>
    </w:p>
    <w:p w14:paraId="342965BB" w14:textId="3C3740E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 w:rsidRPr="002B71F2">
        <w:rPr>
          <w:i/>
          <w:sz w:val="24"/>
          <w:szCs w:val="24"/>
          <w:lang w:eastAsia="ru-RU"/>
        </w:rPr>
        <w:t xml:space="preserve">Руководитель практики от предприятия_______________ </w:t>
      </w:r>
      <w:r w:rsidR="00D765A9" w:rsidRPr="00D765A9">
        <w:rPr>
          <w:sz w:val="24"/>
          <w:szCs w:val="24"/>
          <w:lang w:eastAsia="ru-RU"/>
        </w:rPr>
        <w:t>Рябов М. А.</w:t>
      </w:r>
    </w:p>
    <w:p w14:paraId="33307A85" w14:textId="28E6FFDD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 w:rsidRPr="002B71F2">
        <w:rPr>
          <w:i/>
          <w:sz w:val="24"/>
          <w:szCs w:val="24"/>
          <w:lang w:eastAsia="ru-RU"/>
        </w:rPr>
        <w:t xml:space="preserve">"____" </w:t>
      </w:r>
      <w:r w:rsidR="002708C0">
        <w:rPr>
          <w:i/>
          <w:sz w:val="24"/>
          <w:szCs w:val="24"/>
          <w:lang w:eastAsia="ru-RU"/>
        </w:rPr>
        <w:t>___________________</w:t>
      </w:r>
      <w:r w:rsidRPr="002B71F2">
        <w:rPr>
          <w:i/>
          <w:sz w:val="24"/>
          <w:szCs w:val="24"/>
          <w:lang w:eastAsia="ru-RU"/>
        </w:rPr>
        <w:t>202</w:t>
      </w:r>
      <w:r w:rsidR="00A86336">
        <w:rPr>
          <w:i/>
          <w:sz w:val="24"/>
          <w:szCs w:val="24"/>
          <w:lang w:eastAsia="ru-RU"/>
        </w:rPr>
        <w:t>5</w:t>
      </w:r>
      <w:r w:rsidRPr="002B71F2">
        <w:rPr>
          <w:i/>
          <w:sz w:val="24"/>
          <w:szCs w:val="24"/>
          <w:lang w:eastAsia="ru-RU"/>
        </w:rPr>
        <w:t xml:space="preserve"> г. </w:t>
      </w:r>
      <w:r w:rsidRPr="002B71F2">
        <w:rPr>
          <w:b/>
          <w:sz w:val="24"/>
          <w:szCs w:val="24"/>
          <w:lang w:eastAsia="ru-RU"/>
        </w:rPr>
        <w:t xml:space="preserve"> </w:t>
      </w:r>
    </w:p>
    <w:p w14:paraId="65D91402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</w:p>
    <w:p w14:paraId="53E18CCF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 w:rsidRPr="002B71F2">
        <w:rPr>
          <w:b/>
          <w:sz w:val="24"/>
          <w:szCs w:val="24"/>
          <w:lang w:eastAsia="ru-RU"/>
        </w:rPr>
        <w:t>печать организации</w:t>
      </w:r>
    </w:p>
    <w:p w14:paraId="4851991F" w14:textId="77777777" w:rsidR="004913A6" w:rsidRDefault="002B71F2" w:rsidP="002B71F2">
      <w:pPr>
        <w:widowControl/>
        <w:tabs>
          <w:tab w:val="clear" w:pos="1134"/>
          <w:tab w:val="clear" w:pos="5940"/>
          <w:tab w:val="num" w:pos="720"/>
        </w:tabs>
        <w:suppressAutoHyphens w:val="0"/>
        <w:spacing w:line="240" w:lineRule="auto"/>
        <w:ind w:left="360" w:firstLine="0"/>
        <w:jc w:val="center"/>
        <w:rPr>
          <w:sz w:val="24"/>
          <w:szCs w:val="24"/>
          <w:lang w:eastAsia="ru-RU"/>
        </w:rPr>
      </w:pPr>
      <w:r w:rsidRPr="002B71F2">
        <w:rPr>
          <w:sz w:val="24"/>
          <w:szCs w:val="24"/>
          <w:lang w:eastAsia="ru-RU"/>
        </w:rPr>
        <w:br w:type="page"/>
      </w:r>
    </w:p>
    <w:p w14:paraId="0EE3B340" w14:textId="7D6C07CF" w:rsidR="002B71F2" w:rsidRPr="004C1B10" w:rsidRDefault="002B71F2" w:rsidP="004913A6">
      <w:pPr>
        <w:widowControl/>
        <w:tabs>
          <w:tab w:val="clear" w:pos="1134"/>
          <w:tab w:val="clear" w:pos="5940"/>
          <w:tab w:val="num" w:pos="72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 w:rsidRPr="004C1B10">
        <w:rPr>
          <w:szCs w:val="28"/>
          <w:lang w:eastAsia="ru-RU"/>
        </w:rPr>
        <w:lastRenderedPageBreak/>
        <w:t xml:space="preserve">II. Записи о работах, выполненных во время прохождения практики </w:t>
      </w:r>
    </w:p>
    <w:p w14:paraId="50604DC1" w14:textId="77777777" w:rsidR="002B71F2" w:rsidRPr="004C1B10" w:rsidRDefault="002B71F2" w:rsidP="004913A6">
      <w:pPr>
        <w:widowControl/>
        <w:tabs>
          <w:tab w:val="clear" w:pos="1134"/>
          <w:tab w:val="clear" w:pos="5940"/>
          <w:tab w:val="num" w:pos="720"/>
        </w:tabs>
        <w:suppressAutoHyphens w:val="0"/>
        <w:spacing w:line="240" w:lineRule="auto"/>
        <w:ind w:left="0" w:firstLine="0"/>
        <w:jc w:val="center"/>
        <w:rPr>
          <w:b/>
          <w:szCs w:val="28"/>
          <w:lang w:eastAsia="ru-RU"/>
        </w:rPr>
      </w:pPr>
      <w:r w:rsidRPr="004C1B10">
        <w:rPr>
          <w:b/>
          <w:szCs w:val="28"/>
          <w:lang w:eastAsia="ru-RU"/>
        </w:rPr>
        <w:t>по профилю специальности</w:t>
      </w:r>
    </w:p>
    <w:p w14:paraId="1993C519" w14:textId="77777777" w:rsidR="002B71F2" w:rsidRPr="002B71F2" w:rsidRDefault="002B71F2" w:rsidP="002B71F2">
      <w:pPr>
        <w:widowControl/>
        <w:tabs>
          <w:tab w:val="clear" w:pos="1134"/>
          <w:tab w:val="clear" w:pos="5940"/>
          <w:tab w:val="num" w:pos="720"/>
        </w:tabs>
        <w:suppressAutoHyphens w:val="0"/>
        <w:spacing w:line="240" w:lineRule="auto"/>
        <w:ind w:left="360" w:firstLine="0"/>
        <w:jc w:val="center"/>
        <w:rPr>
          <w:i/>
          <w:szCs w:val="28"/>
          <w:lang w:eastAsia="ru-RU"/>
        </w:rPr>
      </w:pPr>
    </w:p>
    <w:tbl>
      <w:tblPr>
        <w:tblW w:w="10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"/>
        <w:gridCol w:w="5634"/>
        <w:gridCol w:w="1843"/>
        <w:gridCol w:w="1985"/>
      </w:tblGrid>
      <w:tr w:rsidR="002B71F2" w:rsidRPr="002B71F2" w14:paraId="79F85B38" w14:textId="77777777" w:rsidTr="004913A6">
        <w:trPr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54FD1DB5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B71F2">
              <w:rPr>
                <w:i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0D69897D" w14:textId="090DEB58" w:rsidR="002B71F2" w:rsidRPr="002B71F2" w:rsidRDefault="002B71F2" w:rsidP="004C1B10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B71F2">
              <w:rPr>
                <w:i/>
                <w:sz w:val="24"/>
                <w:szCs w:val="24"/>
                <w:lang w:eastAsia="ru-RU"/>
              </w:rPr>
              <w:t xml:space="preserve">Отчет о проделанной работе совместно с руководителем </w:t>
            </w:r>
            <w:r w:rsidR="004C1B10">
              <w:rPr>
                <w:i/>
                <w:sz w:val="24"/>
                <w:szCs w:val="24"/>
                <w:lang w:eastAsia="ru-RU"/>
              </w:rPr>
              <w:t xml:space="preserve">практики </w:t>
            </w:r>
            <w:r w:rsidRPr="002B71F2">
              <w:rPr>
                <w:i/>
                <w:sz w:val="24"/>
                <w:szCs w:val="24"/>
                <w:lang w:eastAsia="ru-RU"/>
              </w:rPr>
              <w:t>от колледжа (составление документации, консультации, обсуждение и пр.)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4CC46FF" w14:textId="01C3AB2D" w:rsidR="002B71F2" w:rsidRPr="002B71F2" w:rsidRDefault="002B71F2" w:rsidP="004C1B10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B71F2">
              <w:rPr>
                <w:i/>
                <w:sz w:val="24"/>
                <w:szCs w:val="24"/>
                <w:lang w:eastAsia="ru-RU"/>
              </w:rPr>
              <w:t xml:space="preserve">Оценка, подпись руководителя </w:t>
            </w:r>
            <w:r w:rsidR="004C1B10">
              <w:rPr>
                <w:i/>
                <w:sz w:val="24"/>
                <w:szCs w:val="24"/>
                <w:lang w:eastAsia="ru-RU"/>
              </w:rPr>
              <w:t>практики</w:t>
            </w:r>
            <w:r w:rsidRPr="002B71F2">
              <w:rPr>
                <w:i/>
                <w:sz w:val="24"/>
                <w:szCs w:val="24"/>
                <w:lang w:eastAsia="ru-RU"/>
              </w:rPr>
              <w:t xml:space="preserve"> от колледжа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BCC5C28" w14:textId="42FF2803" w:rsidR="002B71F2" w:rsidRPr="002B71F2" w:rsidRDefault="002B71F2" w:rsidP="004C1B10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B71F2">
              <w:rPr>
                <w:i/>
                <w:sz w:val="24"/>
                <w:szCs w:val="24"/>
                <w:lang w:eastAsia="ru-RU"/>
              </w:rPr>
              <w:t xml:space="preserve">Замечания, указания руководителя </w:t>
            </w:r>
            <w:r w:rsidR="004C1B10">
              <w:rPr>
                <w:i/>
                <w:sz w:val="24"/>
                <w:szCs w:val="24"/>
                <w:lang w:eastAsia="ru-RU"/>
              </w:rPr>
              <w:t>практики</w:t>
            </w:r>
            <w:r w:rsidRPr="002B71F2">
              <w:rPr>
                <w:i/>
                <w:sz w:val="24"/>
                <w:szCs w:val="24"/>
                <w:lang w:eastAsia="ru-RU"/>
              </w:rPr>
              <w:t xml:space="preserve"> от колледжа</w:t>
            </w:r>
          </w:p>
        </w:tc>
      </w:tr>
      <w:tr w:rsidR="002B71F2" w:rsidRPr="002B71F2" w14:paraId="771D0B9E" w14:textId="77777777" w:rsidTr="004913A6">
        <w:trPr>
          <w:trHeight w:val="54"/>
          <w:jc w:val="center"/>
        </w:trPr>
        <w:tc>
          <w:tcPr>
            <w:tcW w:w="783" w:type="dxa"/>
          </w:tcPr>
          <w:p w14:paraId="2A47E7E8" w14:textId="77777777" w:rsid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2D80BF8E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4F7C5B87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47D07ABD" w14:textId="3F418447" w:rsidR="002708C0" w:rsidRPr="002B71F2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</w:tcPr>
          <w:p w14:paraId="24018731" w14:textId="217F72B0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69AC372B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0ECD5AB2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B71F2" w:rsidRPr="002B71F2" w14:paraId="5D9BC3AC" w14:textId="77777777" w:rsidTr="004913A6">
        <w:trPr>
          <w:trHeight w:val="54"/>
          <w:jc w:val="center"/>
        </w:trPr>
        <w:tc>
          <w:tcPr>
            <w:tcW w:w="783" w:type="dxa"/>
          </w:tcPr>
          <w:p w14:paraId="573A10A1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409D3815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6546ABA0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391D8BAC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10CF4389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3053AC01" w14:textId="3D842013" w:rsidR="002708C0" w:rsidRPr="002B71F2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</w:tcPr>
          <w:p w14:paraId="14FA62BB" w14:textId="315F7D90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64AA5488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7579D2E0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B71F2" w:rsidRPr="002B71F2" w14:paraId="17118DDE" w14:textId="77777777" w:rsidTr="004913A6">
        <w:trPr>
          <w:trHeight w:val="54"/>
          <w:jc w:val="center"/>
        </w:trPr>
        <w:tc>
          <w:tcPr>
            <w:tcW w:w="783" w:type="dxa"/>
          </w:tcPr>
          <w:p w14:paraId="736E6AC4" w14:textId="77777777" w:rsid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006E5A72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54969C35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0B0DC8C0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3362C212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3DDA8E15" w14:textId="77777777" w:rsidR="002708C0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3BAE97B1" w14:textId="6EBC0361" w:rsidR="002708C0" w:rsidRPr="002B71F2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</w:tcPr>
          <w:p w14:paraId="33FE44F5" w14:textId="3760DCEC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3CA834CF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1BFEBFD2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B71F2" w:rsidRPr="002B71F2" w14:paraId="05E1ED96" w14:textId="77777777" w:rsidTr="004913A6">
        <w:trPr>
          <w:trHeight w:val="54"/>
          <w:jc w:val="center"/>
        </w:trPr>
        <w:tc>
          <w:tcPr>
            <w:tcW w:w="783" w:type="dxa"/>
          </w:tcPr>
          <w:p w14:paraId="177C486E" w14:textId="2FC72047" w:rsidR="002708C0" w:rsidRPr="002B71F2" w:rsidRDefault="002708C0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</w:tcPr>
          <w:p w14:paraId="15F36214" w14:textId="1A081AE2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350662FF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5110A049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B71F2" w:rsidRPr="002B71F2" w14:paraId="0752B94F" w14:textId="77777777" w:rsidTr="004913A6">
        <w:trPr>
          <w:trHeight w:val="54"/>
          <w:jc w:val="center"/>
        </w:trPr>
        <w:tc>
          <w:tcPr>
            <w:tcW w:w="783" w:type="dxa"/>
          </w:tcPr>
          <w:p w14:paraId="47643788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</w:tcPr>
          <w:p w14:paraId="6AB34468" w14:textId="43FC1F13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7A54281D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0993D4AD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B71F2" w:rsidRPr="002B71F2" w14:paraId="48CE37B9" w14:textId="77777777" w:rsidTr="004913A6">
        <w:trPr>
          <w:trHeight w:val="54"/>
          <w:jc w:val="center"/>
        </w:trPr>
        <w:tc>
          <w:tcPr>
            <w:tcW w:w="783" w:type="dxa"/>
            <w:tcBorders>
              <w:bottom w:val="single" w:sz="4" w:space="0" w:color="auto"/>
            </w:tcBorders>
          </w:tcPr>
          <w:p w14:paraId="0B9BB19E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  <w:tcBorders>
              <w:bottom w:val="single" w:sz="4" w:space="0" w:color="auto"/>
            </w:tcBorders>
          </w:tcPr>
          <w:p w14:paraId="6EF9AA6D" w14:textId="3A4106FA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0C01FE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6B56AC8" w14:textId="77777777" w:rsidR="002B71F2" w:rsidRPr="002B71F2" w:rsidRDefault="002B71F2" w:rsidP="002B71F2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2A3C8F79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0" w:firstLine="0"/>
        <w:jc w:val="left"/>
        <w:rPr>
          <w:i/>
          <w:szCs w:val="28"/>
          <w:lang w:eastAsia="ru-RU"/>
        </w:rPr>
      </w:pPr>
    </w:p>
    <w:p w14:paraId="7058D192" w14:textId="1BEACCA2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 w:rsidRPr="002B71F2">
        <w:rPr>
          <w:i/>
          <w:sz w:val="24"/>
          <w:szCs w:val="24"/>
          <w:lang w:eastAsia="ru-RU"/>
        </w:rPr>
        <w:t>Выполнение работ, перечисленных в дневнике, с общей оценкой ________ удостоверяю</w:t>
      </w:r>
    </w:p>
    <w:p w14:paraId="1A6CCC39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</w:p>
    <w:p w14:paraId="5AE355B0" w14:textId="0824209E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 w:rsidRPr="002B71F2">
        <w:rPr>
          <w:i/>
          <w:sz w:val="24"/>
          <w:szCs w:val="24"/>
          <w:lang w:eastAsia="ru-RU"/>
        </w:rPr>
        <w:t>Руководитель пр</w:t>
      </w:r>
      <w:r w:rsidR="004C1B10">
        <w:rPr>
          <w:i/>
          <w:sz w:val="24"/>
          <w:szCs w:val="24"/>
          <w:lang w:eastAsia="ru-RU"/>
        </w:rPr>
        <w:t xml:space="preserve">актики </w:t>
      </w:r>
      <w:r w:rsidRPr="002B71F2">
        <w:rPr>
          <w:i/>
          <w:sz w:val="24"/>
          <w:szCs w:val="24"/>
          <w:lang w:eastAsia="ru-RU"/>
        </w:rPr>
        <w:t xml:space="preserve">от колледжа __________ </w:t>
      </w:r>
      <w:r w:rsidR="00787E3E">
        <w:rPr>
          <w:sz w:val="24"/>
          <w:szCs w:val="24"/>
          <w:lang w:eastAsia="ru-RU"/>
        </w:rPr>
        <w:t>Шарипова</w:t>
      </w:r>
      <w:r w:rsidR="002708C0">
        <w:rPr>
          <w:sz w:val="24"/>
          <w:szCs w:val="24"/>
          <w:lang w:eastAsia="ru-RU"/>
        </w:rPr>
        <w:t xml:space="preserve"> </w:t>
      </w:r>
      <w:r w:rsidR="00787E3E">
        <w:rPr>
          <w:sz w:val="24"/>
          <w:szCs w:val="24"/>
          <w:lang w:eastAsia="ru-RU"/>
        </w:rPr>
        <w:t>Д</w:t>
      </w:r>
      <w:r w:rsidR="002708C0">
        <w:rPr>
          <w:sz w:val="24"/>
          <w:szCs w:val="24"/>
          <w:lang w:eastAsia="ru-RU"/>
        </w:rPr>
        <w:t>.</w:t>
      </w:r>
      <w:r w:rsidR="00787E3E">
        <w:rPr>
          <w:sz w:val="24"/>
          <w:szCs w:val="24"/>
          <w:lang w:eastAsia="ru-RU"/>
        </w:rPr>
        <w:t>А</w:t>
      </w:r>
      <w:r w:rsidR="002708C0">
        <w:rPr>
          <w:sz w:val="24"/>
          <w:szCs w:val="24"/>
          <w:lang w:eastAsia="ru-RU"/>
        </w:rPr>
        <w:t>.</w:t>
      </w:r>
    </w:p>
    <w:p w14:paraId="5E5B1681" w14:textId="33A969A8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 w:rsidRPr="002B71F2">
        <w:rPr>
          <w:i/>
          <w:sz w:val="24"/>
          <w:szCs w:val="24"/>
          <w:lang w:eastAsia="ru-RU"/>
        </w:rPr>
        <w:t xml:space="preserve">"_____" </w:t>
      </w:r>
      <w:r w:rsidR="002708C0">
        <w:rPr>
          <w:i/>
          <w:sz w:val="24"/>
          <w:szCs w:val="24"/>
          <w:lang w:eastAsia="ru-RU"/>
        </w:rPr>
        <w:t xml:space="preserve">_______________ </w:t>
      </w:r>
      <w:r w:rsidR="00E3662A">
        <w:rPr>
          <w:i/>
          <w:sz w:val="24"/>
          <w:szCs w:val="24"/>
          <w:lang w:eastAsia="ru-RU"/>
        </w:rPr>
        <w:t xml:space="preserve"> 202</w:t>
      </w:r>
      <w:r w:rsidR="00A86336">
        <w:rPr>
          <w:i/>
          <w:sz w:val="24"/>
          <w:szCs w:val="24"/>
          <w:lang w:eastAsia="ru-RU"/>
        </w:rPr>
        <w:t>5</w:t>
      </w:r>
      <w:r w:rsidRPr="002B71F2">
        <w:rPr>
          <w:i/>
          <w:sz w:val="24"/>
          <w:szCs w:val="24"/>
          <w:lang w:eastAsia="ru-RU"/>
        </w:rPr>
        <w:t xml:space="preserve"> г. </w:t>
      </w:r>
      <w:r w:rsidRPr="002B71F2">
        <w:rPr>
          <w:b/>
          <w:sz w:val="24"/>
          <w:szCs w:val="24"/>
          <w:lang w:eastAsia="ru-RU"/>
        </w:rPr>
        <w:t xml:space="preserve"> </w:t>
      </w:r>
    </w:p>
    <w:p w14:paraId="677B3D56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</w:p>
    <w:p w14:paraId="1F6A0958" w14:textId="736FF0DC" w:rsidR="004913A6" w:rsidRPr="00787E3E" w:rsidRDefault="002B71F2" w:rsidP="00787E3E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sz w:val="24"/>
          <w:szCs w:val="24"/>
          <w:lang w:eastAsia="ru-RU"/>
        </w:rPr>
      </w:pPr>
      <w:r w:rsidRPr="002B71F2">
        <w:rPr>
          <w:sz w:val="24"/>
          <w:szCs w:val="24"/>
          <w:lang w:eastAsia="ru-RU"/>
        </w:rPr>
        <w:br w:type="page"/>
      </w:r>
    </w:p>
    <w:p w14:paraId="04E75DEF" w14:textId="77777777" w:rsidR="002B71F2" w:rsidRPr="002B71F2" w:rsidRDefault="002B71F2" w:rsidP="004913A6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 w:rsidRPr="002B71F2">
        <w:rPr>
          <w:szCs w:val="28"/>
          <w:lang w:eastAsia="ru-RU"/>
        </w:rPr>
        <w:lastRenderedPageBreak/>
        <w:t>ХАРАКТЕРИСТИКА РАБОТЫ СТУДЕНТА</w:t>
      </w:r>
    </w:p>
    <w:p w14:paraId="3B0B4835" w14:textId="29E3E5F9" w:rsidR="002B71F2" w:rsidRDefault="002B71F2" w:rsidP="004913A6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b/>
          <w:szCs w:val="28"/>
          <w:lang w:eastAsia="ru-RU"/>
        </w:rPr>
      </w:pPr>
      <w:r w:rsidRPr="002B71F2">
        <w:rPr>
          <w:b/>
          <w:szCs w:val="28"/>
          <w:lang w:eastAsia="ru-RU"/>
        </w:rPr>
        <w:t>руководителем практики от учебного заведения</w:t>
      </w:r>
    </w:p>
    <w:p w14:paraId="26FA4F9C" w14:textId="77777777" w:rsidR="004913A6" w:rsidRPr="002B71F2" w:rsidRDefault="004913A6" w:rsidP="004913A6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b/>
          <w:szCs w:val="28"/>
          <w:lang w:eastAsia="ru-RU"/>
        </w:rPr>
      </w:pPr>
    </w:p>
    <w:p w14:paraId="6C84F6C3" w14:textId="77777777" w:rsidR="002B71F2" w:rsidRPr="002B71F2" w:rsidRDefault="002B71F2" w:rsidP="004913A6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 w:rsidRPr="002B71F2">
        <w:rPr>
          <w:szCs w:val="28"/>
          <w:lang w:eastAsia="ru-RU"/>
        </w:rPr>
        <w:t>(с указанием степени его теоретической подготовки, качества выполненной работы, дисциплины недостатков, если они имели место)</w:t>
      </w:r>
    </w:p>
    <w:p w14:paraId="43FB9851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180" w:firstLine="528"/>
        <w:jc w:val="center"/>
        <w:rPr>
          <w:szCs w:val="28"/>
          <w:lang w:eastAsia="ru-RU"/>
        </w:rPr>
      </w:pPr>
    </w:p>
    <w:p w14:paraId="076970DF" w14:textId="51EBA3DF" w:rsidR="002708C0" w:rsidRPr="002B71F2" w:rsidRDefault="002708C0" w:rsidP="002708C0">
      <w:pPr>
        <w:widowControl/>
        <w:tabs>
          <w:tab w:val="clear" w:pos="1134"/>
          <w:tab w:val="clear" w:pos="5940"/>
        </w:tabs>
        <w:suppressAutoHyphens w:val="0"/>
        <w:ind w:left="0"/>
        <w:rPr>
          <w:szCs w:val="28"/>
          <w:u w:val="single"/>
          <w:lang w:eastAsia="ru-RU"/>
        </w:rPr>
      </w:pP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 w:rsidR="00787E3E">
        <w:rPr>
          <w:szCs w:val="28"/>
          <w:u w:val="single"/>
          <w:lang w:eastAsia="ru-RU"/>
        </w:rPr>
        <w:tab/>
      </w:r>
      <w:r w:rsidR="00787E3E">
        <w:rPr>
          <w:szCs w:val="28"/>
          <w:u w:val="single"/>
          <w:lang w:eastAsia="ru-RU"/>
        </w:rPr>
        <w:tab/>
      </w:r>
      <w:r w:rsidR="00787E3E">
        <w:rPr>
          <w:szCs w:val="28"/>
          <w:u w:val="single"/>
          <w:lang w:eastAsia="ru-RU"/>
        </w:rPr>
        <w:tab/>
      </w:r>
      <w:r w:rsidR="00787E3E">
        <w:rPr>
          <w:szCs w:val="28"/>
          <w:u w:val="single"/>
          <w:lang w:eastAsia="ru-RU"/>
        </w:rPr>
        <w:tab/>
      </w:r>
    </w:p>
    <w:p w14:paraId="53774F99" w14:textId="77777777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ind w:left="180" w:firstLine="528"/>
        <w:jc w:val="left"/>
        <w:rPr>
          <w:sz w:val="20"/>
          <w:szCs w:val="24"/>
          <w:lang w:eastAsia="ru-RU"/>
        </w:rPr>
      </w:pPr>
    </w:p>
    <w:p w14:paraId="23357AF3" w14:textId="706D6D1F" w:rsidR="002B71F2" w:rsidRPr="002B71F2" w:rsidRDefault="004C1B10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 xml:space="preserve">Руководитель практики </w:t>
      </w:r>
      <w:r w:rsidR="002B71F2" w:rsidRPr="002B71F2">
        <w:rPr>
          <w:i/>
          <w:sz w:val="24"/>
          <w:szCs w:val="24"/>
          <w:lang w:eastAsia="ru-RU"/>
        </w:rPr>
        <w:t xml:space="preserve">от колледжа __________ </w:t>
      </w:r>
      <w:r w:rsidR="00787E3E">
        <w:rPr>
          <w:sz w:val="24"/>
          <w:szCs w:val="24"/>
          <w:lang w:eastAsia="ru-RU"/>
        </w:rPr>
        <w:t>Шарипова</w:t>
      </w:r>
      <w:r w:rsidR="002708C0">
        <w:rPr>
          <w:sz w:val="24"/>
          <w:szCs w:val="24"/>
          <w:lang w:eastAsia="ru-RU"/>
        </w:rPr>
        <w:t xml:space="preserve"> </w:t>
      </w:r>
      <w:r w:rsidR="00787E3E">
        <w:rPr>
          <w:sz w:val="24"/>
          <w:szCs w:val="24"/>
          <w:lang w:eastAsia="ru-RU"/>
        </w:rPr>
        <w:t>Д</w:t>
      </w:r>
      <w:r w:rsidR="002708C0">
        <w:rPr>
          <w:sz w:val="24"/>
          <w:szCs w:val="24"/>
          <w:lang w:eastAsia="ru-RU"/>
        </w:rPr>
        <w:t>.</w:t>
      </w:r>
      <w:r w:rsidR="00787E3E">
        <w:rPr>
          <w:sz w:val="24"/>
          <w:szCs w:val="24"/>
          <w:lang w:eastAsia="ru-RU"/>
        </w:rPr>
        <w:t>А</w:t>
      </w:r>
      <w:r w:rsidR="002708C0">
        <w:rPr>
          <w:sz w:val="24"/>
          <w:szCs w:val="24"/>
          <w:lang w:eastAsia="ru-RU"/>
        </w:rPr>
        <w:t>.</w:t>
      </w:r>
    </w:p>
    <w:p w14:paraId="55BA7200" w14:textId="12D02533" w:rsidR="002B71F2" w:rsidRPr="002B71F2" w:rsidRDefault="002B71F2" w:rsidP="002B71F2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 w:rsidRPr="002B71F2">
        <w:rPr>
          <w:i/>
          <w:sz w:val="24"/>
          <w:szCs w:val="24"/>
          <w:lang w:eastAsia="ru-RU"/>
        </w:rPr>
        <w:t>"____"</w:t>
      </w:r>
      <w:r w:rsidR="002708C0">
        <w:rPr>
          <w:i/>
          <w:sz w:val="24"/>
          <w:szCs w:val="24"/>
          <w:lang w:eastAsia="ru-RU"/>
        </w:rPr>
        <w:t xml:space="preserve"> _______________ </w:t>
      </w:r>
      <w:r w:rsidRPr="002B71F2">
        <w:rPr>
          <w:i/>
          <w:sz w:val="24"/>
          <w:szCs w:val="24"/>
          <w:lang w:eastAsia="ru-RU"/>
        </w:rPr>
        <w:t>202</w:t>
      </w:r>
      <w:r w:rsidR="00A86336">
        <w:rPr>
          <w:i/>
          <w:sz w:val="24"/>
          <w:szCs w:val="24"/>
          <w:lang w:eastAsia="ru-RU"/>
        </w:rPr>
        <w:t>5</w:t>
      </w:r>
      <w:r w:rsidRPr="002B71F2">
        <w:rPr>
          <w:i/>
          <w:sz w:val="24"/>
          <w:szCs w:val="24"/>
          <w:lang w:eastAsia="ru-RU"/>
        </w:rPr>
        <w:t xml:space="preserve"> г. </w:t>
      </w:r>
      <w:r w:rsidRPr="002B71F2">
        <w:rPr>
          <w:b/>
          <w:sz w:val="24"/>
          <w:szCs w:val="24"/>
          <w:lang w:eastAsia="ru-RU"/>
        </w:rPr>
        <w:t xml:space="preserve"> </w:t>
      </w:r>
    </w:p>
    <w:p w14:paraId="289DED2F" w14:textId="77777777" w:rsidR="00414077" w:rsidRDefault="00414077">
      <w:pPr>
        <w:widowControl/>
        <w:tabs>
          <w:tab w:val="clear" w:pos="1134"/>
          <w:tab w:val="clear" w:pos="5940"/>
        </w:tabs>
        <w:suppressAutoHyphens w:val="0"/>
        <w:ind w:left="0"/>
        <w:rPr>
          <w:bCs/>
        </w:rPr>
      </w:pPr>
    </w:p>
    <w:p w14:paraId="6FC4E1C1" w14:textId="6F158BB7" w:rsidR="00414077" w:rsidRDefault="00414077">
      <w:pPr>
        <w:widowControl/>
        <w:tabs>
          <w:tab w:val="clear" w:pos="1134"/>
          <w:tab w:val="clear" w:pos="5940"/>
        </w:tabs>
        <w:suppressAutoHyphens w:val="0"/>
        <w:ind w:left="0"/>
        <w:rPr>
          <w:bCs/>
        </w:rPr>
      </w:pPr>
      <w:r>
        <w:rPr>
          <w:bCs/>
        </w:rPr>
        <w:br w:type="page"/>
      </w:r>
    </w:p>
    <w:p w14:paraId="4D4F9A09" w14:textId="77777777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b/>
          <w:sz w:val="24"/>
          <w:szCs w:val="24"/>
          <w:lang w:eastAsia="ru-RU"/>
        </w:rPr>
      </w:pPr>
      <w:r w:rsidRPr="002843FD">
        <w:rPr>
          <w:b/>
          <w:sz w:val="24"/>
          <w:szCs w:val="24"/>
          <w:lang w:eastAsia="ru-RU"/>
        </w:rPr>
        <w:lastRenderedPageBreak/>
        <w:t>АТТЕСТАЦИОННЫЙ ЛИСТ ПО ПРОИЗВОДСТВЕННОЙ ПРАКТИКЕ</w:t>
      </w:r>
    </w:p>
    <w:p w14:paraId="01D53273" w14:textId="77777777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b/>
          <w:sz w:val="24"/>
          <w:szCs w:val="24"/>
          <w:lang w:eastAsia="ru-RU"/>
        </w:rPr>
      </w:pPr>
      <w:r w:rsidRPr="002843FD">
        <w:rPr>
          <w:b/>
          <w:sz w:val="24"/>
          <w:szCs w:val="24"/>
          <w:lang w:eastAsia="ru-RU"/>
        </w:rPr>
        <w:t>по профилю специальности</w:t>
      </w:r>
    </w:p>
    <w:p w14:paraId="6AFD1DD2" w14:textId="77777777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b/>
          <w:sz w:val="24"/>
          <w:szCs w:val="24"/>
          <w:lang w:eastAsia="ru-RU"/>
        </w:rPr>
      </w:pPr>
    </w:p>
    <w:p w14:paraId="0B6DFC67" w14:textId="4914C64C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sz w:val="24"/>
          <w:szCs w:val="24"/>
          <w:u w:val="single"/>
          <w:lang w:eastAsia="ru-RU"/>
        </w:rPr>
      </w:pPr>
      <w:r w:rsidRPr="002843FD">
        <w:rPr>
          <w:sz w:val="24"/>
          <w:szCs w:val="24"/>
          <w:lang w:eastAsia="ru-RU"/>
        </w:rPr>
        <w:t xml:space="preserve">Студент </w:t>
      </w:r>
      <w:r w:rsidR="00D765A9">
        <w:rPr>
          <w:color w:val="000000" w:themeColor="text1"/>
          <w:sz w:val="24"/>
          <w:szCs w:val="24"/>
          <w:lang w:eastAsia="ru-RU"/>
        </w:rPr>
        <w:t>ФЕДЕНЁВ ВЛАДИСЛАВ ЮРЬЕВИЧ</w:t>
      </w:r>
    </w:p>
    <w:p w14:paraId="1578B03F" w14:textId="77777777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i/>
          <w:sz w:val="20"/>
          <w:lang w:eastAsia="ru-RU"/>
        </w:rPr>
      </w:pPr>
      <w:r w:rsidRPr="002843FD">
        <w:rPr>
          <w:i/>
          <w:sz w:val="20"/>
          <w:lang w:eastAsia="ru-RU"/>
        </w:rPr>
        <w:t>ФИО</w:t>
      </w:r>
    </w:p>
    <w:p w14:paraId="520E1689" w14:textId="77777777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i/>
          <w:sz w:val="20"/>
          <w:lang w:eastAsia="ru-RU"/>
        </w:rPr>
      </w:pPr>
    </w:p>
    <w:p w14:paraId="018361B6" w14:textId="34DB4A59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rPr>
          <w:b/>
          <w:sz w:val="24"/>
          <w:szCs w:val="24"/>
          <w:u w:val="single"/>
          <w:lang w:eastAsia="ru-RU"/>
        </w:rPr>
      </w:pPr>
      <w:r w:rsidRPr="002843FD">
        <w:rPr>
          <w:sz w:val="24"/>
          <w:szCs w:val="24"/>
          <w:lang w:eastAsia="ru-RU"/>
        </w:rPr>
        <w:t xml:space="preserve">обучающийся на 4 курсе (группа </w:t>
      </w:r>
      <w:r w:rsidR="00E3662A" w:rsidRPr="00787E3E">
        <w:rPr>
          <w:color w:val="000000" w:themeColor="text1"/>
          <w:sz w:val="24"/>
          <w:szCs w:val="24"/>
          <w:lang w:eastAsia="ru-RU"/>
        </w:rPr>
        <w:t>2</w:t>
      </w:r>
      <w:r w:rsidR="00A86336" w:rsidRPr="00787E3E">
        <w:rPr>
          <w:color w:val="000000" w:themeColor="text1"/>
          <w:sz w:val="24"/>
          <w:szCs w:val="24"/>
          <w:lang w:eastAsia="ru-RU"/>
        </w:rPr>
        <w:t>2</w:t>
      </w:r>
      <w:r w:rsidR="00E3662A" w:rsidRPr="00787E3E">
        <w:rPr>
          <w:color w:val="000000" w:themeColor="text1"/>
          <w:sz w:val="24"/>
          <w:szCs w:val="24"/>
          <w:lang w:eastAsia="ru-RU"/>
        </w:rPr>
        <w:t>П</w:t>
      </w:r>
      <w:r w:rsidRPr="00787E3E">
        <w:rPr>
          <w:color w:val="000000" w:themeColor="text1"/>
          <w:sz w:val="24"/>
          <w:szCs w:val="24"/>
          <w:lang w:eastAsia="ru-RU"/>
        </w:rPr>
        <w:t>-</w:t>
      </w:r>
      <w:r w:rsidR="00787E3E" w:rsidRPr="00787E3E">
        <w:rPr>
          <w:color w:val="000000" w:themeColor="text1"/>
          <w:sz w:val="24"/>
          <w:szCs w:val="24"/>
          <w:lang w:eastAsia="ru-RU"/>
        </w:rPr>
        <w:t>1</w:t>
      </w:r>
      <w:r w:rsidRPr="002843FD">
        <w:rPr>
          <w:sz w:val="24"/>
          <w:szCs w:val="24"/>
          <w:lang w:eastAsia="ru-RU"/>
        </w:rPr>
        <w:t xml:space="preserve">) по специальности СПО </w:t>
      </w:r>
      <w:r w:rsidRPr="002843FD">
        <w:rPr>
          <w:sz w:val="24"/>
          <w:szCs w:val="24"/>
          <w:u w:val="single"/>
          <w:lang w:eastAsia="ru-RU"/>
        </w:rPr>
        <w:t>09.02.07 Информационные системы и программирование</w:t>
      </w:r>
      <w:r w:rsidRPr="002843FD">
        <w:rPr>
          <w:sz w:val="24"/>
          <w:szCs w:val="24"/>
          <w:lang w:eastAsia="ru-RU"/>
        </w:rPr>
        <w:t xml:space="preserve"> успешно прошел (а) </w:t>
      </w:r>
      <w:r w:rsidRPr="002843FD">
        <w:rPr>
          <w:b/>
          <w:sz w:val="24"/>
          <w:szCs w:val="24"/>
          <w:lang w:eastAsia="ru-RU"/>
        </w:rPr>
        <w:t>ПП.04.01</w:t>
      </w:r>
      <w:r w:rsidRPr="002843FD">
        <w:rPr>
          <w:sz w:val="24"/>
          <w:szCs w:val="24"/>
          <w:lang w:eastAsia="ru-RU"/>
        </w:rPr>
        <w:t xml:space="preserve"> </w:t>
      </w:r>
      <w:r w:rsidRPr="002843FD">
        <w:rPr>
          <w:b/>
          <w:sz w:val="24"/>
          <w:szCs w:val="24"/>
          <w:lang w:eastAsia="ru-RU"/>
        </w:rPr>
        <w:t xml:space="preserve">ПРОИЗВОДСТВЕННУЮ ПРАКТИКУ </w:t>
      </w:r>
      <w:r w:rsidRPr="002843FD">
        <w:rPr>
          <w:sz w:val="24"/>
          <w:szCs w:val="24"/>
          <w:lang w:eastAsia="ru-RU"/>
        </w:rPr>
        <w:t xml:space="preserve">по профессиональному модулю </w:t>
      </w:r>
      <w:r w:rsidRPr="002843FD">
        <w:rPr>
          <w:b/>
          <w:sz w:val="24"/>
          <w:szCs w:val="24"/>
          <w:u w:val="single"/>
          <w:lang w:eastAsia="ru-RU"/>
        </w:rPr>
        <w:t>ПМ.04. Сопровождение и обслуживание программного обеспечение компьютерных систем</w:t>
      </w:r>
    </w:p>
    <w:p w14:paraId="284831B9" w14:textId="2CCF717D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rPr>
          <w:sz w:val="24"/>
          <w:szCs w:val="24"/>
          <w:lang w:eastAsia="ru-RU"/>
        </w:rPr>
      </w:pPr>
      <w:r w:rsidRPr="002843FD">
        <w:rPr>
          <w:sz w:val="24"/>
          <w:szCs w:val="24"/>
          <w:lang w:eastAsia="ru-RU"/>
        </w:rPr>
        <w:t>в объеме 144 часа с «2</w:t>
      </w:r>
      <w:r w:rsidR="00C9605A">
        <w:rPr>
          <w:sz w:val="24"/>
          <w:szCs w:val="24"/>
          <w:lang w:eastAsia="ru-RU"/>
        </w:rPr>
        <w:t>7</w:t>
      </w:r>
      <w:r w:rsidRPr="002843FD">
        <w:rPr>
          <w:sz w:val="24"/>
          <w:szCs w:val="24"/>
          <w:lang w:eastAsia="ru-RU"/>
        </w:rPr>
        <w:t xml:space="preserve">» </w:t>
      </w:r>
      <w:r w:rsidR="00C9605A">
        <w:rPr>
          <w:sz w:val="24"/>
          <w:szCs w:val="24"/>
          <w:lang w:eastAsia="ru-RU"/>
        </w:rPr>
        <w:t>ноября</w:t>
      </w:r>
      <w:r w:rsidRPr="002843FD">
        <w:rPr>
          <w:sz w:val="24"/>
          <w:szCs w:val="24"/>
          <w:lang w:eastAsia="ru-RU"/>
        </w:rPr>
        <w:t xml:space="preserve"> по «2</w:t>
      </w:r>
      <w:r w:rsidR="00C9605A">
        <w:rPr>
          <w:sz w:val="24"/>
          <w:szCs w:val="24"/>
          <w:lang w:eastAsia="ru-RU"/>
        </w:rPr>
        <w:t>4</w:t>
      </w:r>
      <w:r w:rsidRPr="002843FD">
        <w:rPr>
          <w:sz w:val="24"/>
          <w:szCs w:val="24"/>
          <w:lang w:eastAsia="ru-RU"/>
        </w:rPr>
        <w:t xml:space="preserve">» </w:t>
      </w:r>
      <w:r w:rsidR="00C9605A">
        <w:rPr>
          <w:sz w:val="24"/>
          <w:szCs w:val="24"/>
          <w:lang w:eastAsia="ru-RU"/>
        </w:rPr>
        <w:t>декабря</w:t>
      </w:r>
      <w:r w:rsidRPr="002843FD">
        <w:rPr>
          <w:sz w:val="24"/>
          <w:szCs w:val="24"/>
          <w:lang w:eastAsia="ru-RU"/>
        </w:rPr>
        <w:t xml:space="preserve"> 202</w:t>
      </w:r>
      <w:r w:rsidR="00A86336">
        <w:rPr>
          <w:sz w:val="24"/>
          <w:szCs w:val="24"/>
          <w:lang w:eastAsia="ru-RU"/>
        </w:rPr>
        <w:t>5</w:t>
      </w:r>
      <w:r w:rsidRPr="002843FD">
        <w:rPr>
          <w:sz w:val="24"/>
          <w:szCs w:val="24"/>
          <w:lang w:eastAsia="ru-RU"/>
        </w:rPr>
        <w:t xml:space="preserve"> г. </w:t>
      </w:r>
    </w:p>
    <w:p w14:paraId="461AB0C0" w14:textId="77777777" w:rsidR="00D765A9" w:rsidRPr="00560018" w:rsidRDefault="002843FD" w:rsidP="00D765A9">
      <w:pPr>
        <w:spacing w:after="10" w:line="269" w:lineRule="auto"/>
        <w:ind w:left="0" w:right="59" w:firstLine="0"/>
        <w:rPr>
          <w:sz w:val="24"/>
          <w:u w:val="single" w:color="FF0000"/>
        </w:rPr>
      </w:pPr>
      <w:r w:rsidRPr="002843FD">
        <w:rPr>
          <w:sz w:val="24"/>
          <w:szCs w:val="24"/>
          <w:lang w:eastAsia="ru-RU"/>
        </w:rPr>
        <w:t xml:space="preserve">в организации  </w:t>
      </w:r>
      <w:r w:rsidRPr="002843FD">
        <w:rPr>
          <w:sz w:val="24"/>
          <w:szCs w:val="24"/>
          <w:u w:val="single"/>
          <w:lang w:eastAsia="ru-RU"/>
        </w:rPr>
        <w:t xml:space="preserve">      </w:t>
      </w:r>
      <w:r w:rsidR="00D765A9" w:rsidRPr="0046214D">
        <w:rPr>
          <w:sz w:val="24"/>
          <w:u w:val="single" w:color="FF0000"/>
        </w:rPr>
        <w:t>ООО "УК "</w:t>
      </w:r>
      <w:proofErr w:type="spellStart"/>
      <w:r w:rsidR="00D765A9" w:rsidRPr="0046214D">
        <w:rPr>
          <w:sz w:val="24"/>
          <w:u w:val="single" w:color="FF0000"/>
        </w:rPr>
        <w:t>ТрансТехСервис</w:t>
      </w:r>
      <w:proofErr w:type="gramStart"/>
      <w:r w:rsidR="00D765A9" w:rsidRPr="0046214D">
        <w:rPr>
          <w:sz w:val="24"/>
          <w:u w:val="single" w:color="FF0000"/>
        </w:rPr>
        <w:t>",Республика</w:t>
      </w:r>
      <w:proofErr w:type="spellEnd"/>
      <w:proofErr w:type="gramEnd"/>
      <w:r w:rsidR="00D765A9" w:rsidRPr="0046214D">
        <w:rPr>
          <w:sz w:val="24"/>
          <w:u w:val="single" w:color="FF0000"/>
        </w:rPr>
        <w:t xml:space="preserve"> Башкортостан, г. Уфа, ул. Пархоменко, 156/3к1.</w:t>
      </w:r>
    </w:p>
    <w:p w14:paraId="74A85F4C" w14:textId="08FB9DD4" w:rsidR="002843FD" w:rsidRPr="00787E3E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rPr>
          <w:color w:val="000000" w:themeColor="text1"/>
          <w:sz w:val="24"/>
          <w:szCs w:val="24"/>
          <w:lang w:eastAsia="ru-RU"/>
        </w:rPr>
      </w:pPr>
    </w:p>
    <w:p w14:paraId="7A5CCAD3" w14:textId="77777777" w:rsidR="002843FD" w:rsidRPr="002843FD" w:rsidRDefault="002843FD" w:rsidP="002843FD">
      <w:pPr>
        <w:widowControl/>
        <w:pBdr>
          <w:bottom w:val="single" w:sz="12" w:space="1" w:color="auto"/>
        </w:pBdr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i/>
          <w:sz w:val="20"/>
          <w:lang w:eastAsia="ru-RU"/>
        </w:rPr>
      </w:pPr>
      <w:r w:rsidRPr="002843FD">
        <w:rPr>
          <w:i/>
          <w:sz w:val="20"/>
          <w:lang w:eastAsia="ru-RU"/>
        </w:rPr>
        <w:t>наименование и юридический адрес</w:t>
      </w:r>
    </w:p>
    <w:p w14:paraId="54DDEB93" w14:textId="77777777" w:rsidR="002843FD" w:rsidRPr="002843FD" w:rsidRDefault="002843FD" w:rsidP="002843FD">
      <w:pPr>
        <w:widowControl/>
        <w:pBdr>
          <w:bottom w:val="single" w:sz="12" w:space="1" w:color="auto"/>
        </w:pBdr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sz w:val="24"/>
          <w:szCs w:val="24"/>
          <w:lang w:eastAsia="ru-RU"/>
        </w:rPr>
      </w:pPr>
    </w:p>
    <w:p w14:paraId="60A34808" w14:textId="77777777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after="100" w:afterAutospacing="1" w:line="240" w:lineRule="auto"/>
        <w:ind w:left="0" w:firstLine="0"/>
        <w:rPr>
          <w:sz w:val="24"/>
          <w:szCs w:val="24"/>
          <w:lang w:eastAsia="ru-RU"/>
        </w:rPr>
      </w:pPr>
      <w:r w:rsidRPr="002843FD">
        <w:rPr>
          <w:b/>
          <w:sz w:val="24"/>
          <w:szCs w:val="24"/>
          <w:lang w:eastAsia="ru-RU"/>
        </w:rPr>
        <w:t>Виды и качество выполнения работ с целью оценки сформированности общих и профессиональных компетенций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1984"/>
      </w:tblGrid>
      <w:tr w:rsidR="002843FD" w:rsidRPr="002843FD" w14:paraId="75A881F9" w14:textId="77777777" w:rsidTr="00DA32FE">
        <w:tc>
          <w:tcPr>
            <w:tcW w:w="7650" w:type="dxa"/>
          </w:tcPr>
          <w:p w14:paraId="730F4EBE" w14:textId="77777777" w:rsidR="002843FD" w:rsidRPr="002843FD" w:rsidRDefault="002843FD" w:rsidP="002843FD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843FD">
              <w:rPr>
                <w:b/>
                <w:i/>
                <w:sz w:val="24"/>
                <w:szCs w:val="24"/>
                <w:lang w:eastAsia="ru-RU"/>
              </w:rPr>
              <w:t>Виды и объем работ, выполненных студентом во время практики</w:t>
            </w:r>
          </w:p>
        </w:tc>
        <w:tc>
          <w:tcPr>
            <w:tcW w:w="1984" w:type="dxa"/>
          </w:tcPr>
          <w:p w14:paraId="2D4CC82F" w14:textId="77777777" w:rsidR="002843FD" w:rsidRPr="002843FD" w:rsidRDefault="002843FD" w:rsidP="002843FD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2843FD">
              <w:rPr>
                <w:b/>
                <w:i/>
                <w:sz w:val="24"/>
                <w:szCs w:val="24"/>
                <w:lang w:eastAsia="ru-RU"/>
              </w:rPr>
              <w:t>Оценка выполнения каждого вида работ</w:t>
            </w:r>
          </w:p>
        </w:tc>
      </w:tr>
      <w:tr w:rsidR="002843FD" w:rsidRPr="002843FD" w14:paraId="0BE70E92" w14:textId="77777777" w:rsidTr="00DA32FE">
        <w:tc>
          <w:tcPr>
            <w:tcW w:w="7650" w:type="dxa"/>
          </w:tcPr>
          <w:p w14:paraId="5C8F118F" w14:textId="77777777" w:rsidR="002843FD" w:rsidRPr="002843FD" w:rsidRDefault="002843FD" w:rsidP="00DA32FE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318" w:firstLine="0"/>
              <w:rPr>
                <w:i/>
                <w:color w:val="FF0000"/>
                <w:sz w:val="24"/>
                <w:szCs w:val="24"/>
                <w:lang w:eastAsia="ru-RU"/>
              </w:rPr>
            </w:pPr>
            <w:r w:rsidRPr="002843FD">
              <w:rPr>
                <w:sz w:val="24"/>
                <w:szCs w:val="24"/>
                <w:lang w:eastAsia="ru-RU"/>
              </w:rPr>
              <w:t>Изучение правил техники безопасности и охраны труда, действующие на предприятии при эксплуатации ИС</w:t>
            </w:r>
          </w:p>
        </w:tc>
        <w:tc>
          <w:tcPr>
            <w:tcW w:w="1984" w:type="dxa"/>
          </w:tcPr>
          <w:p w14:paraId="77A18E8F" w14:textId="77777777" w:rsidR="002843FD" w:rsidRPr="002843FD" w:rsidRDefault="002843FD" w:rsidP="002843FD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2843FD" w:rsidRPr="002843FD" w14:paraId="74102853" w14:textId="77777777" w:rsidTr="00DA32FE">
        <w:tc>
          <w:tcPr>
            <w:tcW w:w="7650" w:type="dxa"/>
          </w:tcPr>
          <w:p w14:paraId="3A26AC04" w14:textId="77777777" w:rsidR="002843FD" w:rsidRPr="002843FD" w:rsidRDefault="002843FD" w:rsidP="00DA32FE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318" w:firstLine="0"/>
              <w:rPr>
                <w:i/>
                <w:color w:val="FF0000"/>
                <w:sz w:val="24"/>
                <w:szCs w:val="24"/>
                <w:highlight w:val="yellow"/>
                <w:lang w:eastAsia="ru-RU"/>
              </w:rPr>
            </w:pPr>
            <w:r w:rsidRPr="002843FD">
              <w:rPr>
                <w:sz w:val="24"/>
                <w:szCs w:val="24"/>
                <w:lang w:eastAsia="ru-RU"/>
              </w:rPr>
              <w:t>Проведение анализа организационной структуры предприятия, отдела. Изучение комплекса информационных технических средств, имеющихся на предприятии</w:t>
            </w:r>
          </w:p>
        </w:tc>
        <w:tc>
          <w:tcPr>
            <w:tcW w:w="1984" w:type="dxa"/>
          </w:tcPr>
          <w:p w14:paraId="78A1D909" w14:textId="77777777" w:rsidR="002843FD" w:rsidRPr="002843FD" w:rsidRDefault="002843FD" w:rsidP="002843FD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2843FD" w:rsidRPr="002843FD" w14:paraId="185F451A" w14:textId="77777777" w:rsidTr="00DA32FE">
        <w:tc>
          <w:tcPr>
            <w:tcW w:w="7650" w:type="dxa"/>
          </w:tcPr>
          <w:p w14:paraId="2AE7F44F" w14:textId="77777777" w:rsidR="002843FD" w:rsidRPr="002843FD" w:rsidRDefault="002843FD" w:rsidP="002843FD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i/>
                <w:sz w:val="24"/>
                <w:szCs w:val="24"/>
                <w:highlight w:val="yellow"/>
                <w:lang w:eastAsia="ru-RU"/>
              </w:rPr>
            </w:pPr>
            <w:r w:rsidRPr="002843FD">
              <w:rPr>
                <w:rFonts w:ascii="TimesNewRomanPS-BoldMT" w:hAnsi="TimesNewRomanPS-BoldMT"/>
                <w:bCs/>
                <w:color w:val="000000"/>
                <w:sz w:val="24"/>
                <w:szCs w:val="24"/>
                <w:lang w:eastAsia="ru-RU"/>
              </w:rPr>
              <w:t>Создание, внедрение и обслуживание программного продукта</w:t>
            </w:r>
          </w:p>
        </w:tc>
        <w:tc>
          <w:tcPr>
            <w:tcW w:w="1984" w:type="dxa"/>
          </w:tcPr>
          <w:p w14:paraId="1F9453CB" w14:textId="77777777" w:rsidR="002843FD" w:rsidRPr="002843FD" w:rsidRDefault="002843FD" w:rsidP="002843FD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2843FD" w:rsidRPr="002843FD" w14:paraId="1A686FAD" w14:textId="77777777" w:rsidTr="00DA32FE">
        <w:tc>
          <w:tcPr>
            <w:tcW w:w="7650" w:type="dxa"/>
          </w:tcPr>
          <w:p w14:paraId="19EAAC52" w14:textId="77777777" w:rsidR="002843FD" w:rsidRPr="002843FD" w:rsidRDefault="002843FD" w:rsidP="002843FD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ind w:left="0" w:firstLine="0"/>
              <w:contextualSpacing/>
              <w:jc w:val="left"/>
              <w:rPr>
                <w:b/>
                <w:sz w:val="24"/>
                <w:szCs w:val="24"/>
                <w:lang w:eastAsia="ru-RU"/>
              </w:rPr>
            </w:pPr>
            <w:r w:rsidRPr="002843FD">
              <w:rPr>
                <w:b/>
                <w:sz w:val="24"/>
                <w:szCs w:val="24"/>
                <w:lang w:eastAsia="ru-RU"/>
              </w:rPr>
              <w:t>Интегральная оценка:</w:t>
            </w:r>
          </w:p>
        </w:tc>
        <w:tc>
          <w:tcPr>
            <w:tcW w:w="1984" w:type="dxa"/>
          </w:tcPr>
          <w:p w14:paraId="5AE19044" w14:textId="77777777" w:rsidR="002843FD" w:rsidRPr="002843FD" w:rsidRDefault="002843FD" w:rsidP="002843FD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ind w:left="0" w:firstLine="0"/>
              <w:jc w:val="center"/>
              <w:rPr>
                <w:color w:val="FF0000"/>
                <w:sz w:val="24"/>
                <w:szCs w:val="24"/>
                <w:lang w:eastAsia="ru-RU"/>
              </w:rPr>
            </w:pPr>
          </w:p>
        </w:tc>
      </w:tr>
    </w:tbl>
    <w:p w14:paraId="3390F3B3" w14:textId="77777777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before="100" w:beforeAutospacing="1" w:line="240" w:lineRule="auto"/>
        <w:ind w:left="0" w:firstLine="0"/>
        <w:rPr>
          <w:sz w:val="24"/>
          <w:szCs w:val="24"/>
          <w:lang w:eastAsia="ru-RU"/>
        </w:rPr>
      </w:pPr>
      <w:r w:rsidRPr="002843FD">
        <w:rPr>
          <w:sz w:val="24"/>
          <w:szCs w:val="24"/>
          <w:lang w:eastAsia="ru-RU"/>
        </w:rPr>
        <w:t>Аттестуемый (</w:t>
      </w:r>
      <w:proofErr w:type="spellStart"/>
      <w:r w:rsidRPr="002843FD">
        <w:rPr>
          <w:sz w:val="24"/>
          <w:szCs w:val="24"/>
          <w:lang w:eastAsia="ru-RU"/>
        </w:rPr>
        <w:t>ая</w:t>
      </w:r>
      <w:proofErr w:type="spellEnd"/>
      <w:r w:rsidRPr="002843FD">
        <w:rPr>
          <w:sz w:val="24"/>
          <w:szCs w:val="24"/>
          <w:lang w:eastAsia="ru-RU"/>
        </w:rPr>
        <w:t>) продемонстрировал(а) / не продемонстрировал(а) владение общими и профессиональными компетенциями (</w:t>
      </w:r>
      <w:r w:rsidRPr="002843FD">
        <w:rPr>
          <w:i/>
          <w:sz w:val="24"/>
          <w:szCs w:val="24"/>
          <w:lang w:eastAsia="ru-RU"/>
        </w:rPr>
        <w:t xml:space="preserve">необходимо отметить значком </w:t>
      </w:r>
      <w:r w:rsidRPr="002843FD">
        <w:rPr>
          <w:i/>
          <w:sz w:val="24"/>
          <w:szCs w:val="24"/>
          <w:lang w:eastAsia="ru-RU"/>
        </w:rPr>
        <w:sym w:font="Wingdings" w:char="F0FC"/>
      </w:r>
      <w:r w:rsidRPr="002843FD">
        <w:rPr>
          <w:i/>
          <w:sz w:val="24"/>
          <w:szCs w:val="24"/>
          <w:lang w:eastAsia="ru-RU"/>
        </w:rPr>
        <w:t xml:space="preserve"> продемонстрированные компетенции)</w:t>
      </w:r>
      <w:r w:rsidRPr="002843FD">
        <w:rPr>
          <w:sz w:val="24"/>
          <w:szCs w:val="24"/>
          <w:lang w:eastAsia="ru-RU"/>
        </w:rPr>
        <w:t>:</w:t>
      </w:r>
    </w:p>
    <w:p w14:paraId="5AE1E82D" w14:textId="77777777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rPr>
          <w:sz w:val="24"/>
          <w:szCs w:val="24"/>
          <w:lang w:eastAsia="ru-RU"/>
        </w:rPr>
      </w:pPr>
    </w:p>
    <w:p w14:paraId="2794F17F" w14:textId="2A21CA5F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b/>
          <w:iCs/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382015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35pt;height:22pt">
            <v:imagedata r:id="rId8" o:title=""/>
          </v:shape>
        </w:pict>
      </w:r>
      <w:r w:rsidR="002843FD" w:rsidRPr="002843FD">
        <w:rPr>
          <w:color w:val="000000"/>
          <w:sz w:val="24"/>
          <w:szCs w:val="24"/>
          <w:lang w:eastAsia="ru-RU"/>
        </w:rPr>
        <w:t xml:space="preserve">ОК 1. </w:t>
      </w:r>
      <w:r w:rsidR="002843FD" w:rsidRPr="002843FD">
        <w:rPr>
          <w:iCs/>
          <w:sz w:val="24"/>
          <w:szCs w:val="24"/>
          <w:lang w:eastAsia="ru-RU"/>
        </w:rPr>
        <w:t>Выбирать способы решения задач профессиональной деятельности, применительно к различным контекстам</w:t>
      </w:r>
    </w:p>
    <w:p w14:paraId="1801653D" w14:textId="45F14E84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iCs/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41DCC6E4">
          <v:shape id="_x0000_i1026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02 </w:t>
      </w:r>
      <w:r w:rsidR="002843FD" w:rsidRPr="002843FD">
        <w:rPr>
          <w:sz w:val="24"/>
          <w:szCs w:val="24"/>
          <w:lang w:eastAsia="ru-RU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08958F4F" w14:textId="6947B95B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4DC6F5F7">
          <v:shape id="_x0000_i1027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03 </w:t>
      </w:r>
      <w:r w:rsidR="002843FD" w:rsidRPr="002843FD">
        <w:rPr>
          <w:sz w:val="24"/>
          <w:szCs w:val="24"/>
          <w:lang w:eastAsia="ru-RU"/>
        </w:rPr>
        <w:t>Планировать и реализовывать собственное профессиональное и личностное развитие.</w:t>
      </w:r>
    </w:p>
    <w:p w14:paraId="6CA77B60" w14:textId="73C987A1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64D6D61A">
          <v:shape id="_x0000_i1028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04 </w:t>
      </w:r>
      <w:r w:rsidR="002843FD" w:rsidRPr="002843FD">
        <w:rPr>
          <w:sz w:val="24"/>
          <w:szCs w:val="24"/>
          <w:lang w:eastAsia="ru-RU"/>
        </w:rPr>
        <w:t>Работать в коллективе и команде, эффективно взаимодействовать с коллегами, руководством, клиентами.</w:t>
      </w:r>
    </w:p>
    <w:p w14:paraId="7034FC1F" w14:textId="43AF3025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lastRenderedPageBreak/>
        <w:pict w14:anchorId="20E08754">
          <v:shape id="_x0000_i1029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05 </w:t>
      </w:r>
      <w:r w:rsidR="002843FD" w:rsidRPr="002843FD">
        <w:rPr>
          <w:sz w:val="24"/>
          <w:szCs w:val="24"/>
          <w:lang w:eastAsia="ru-RU"/>
        </w:rPr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3BB920FB" w14:textId="20E820B9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60B459DC">
          <v:shape id="_x0000_i1030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06 </w:t>
      </w:r>
      <w:r w:rsidR="002843FD" w:rsidRPr="002843FD">
        <w:rPr>
          <w:sz w:val="24"/>
          <w:szCs w:val="24"/>
          <w:lang w:eastAsia="ru-RU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</w:r>
    </w:p>
    <w:p w14:paraId="4833106E" w14:textId="610250A0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01E83D8B">
          <v:shape id="_x0000_i1031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07 </w:t>
      </w:r>
      <w:r w:rsidR="002843FD" w:rsidRPr="002843FD">
        <w:rPr>
          <w:sz w:val="24"/>
          <w:szCs w:val="24"/>
          <w:lang w:eastAsia="ru-RU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6A0A1E3B" w14:textId="6CE26BEE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458DB132">
          <v:shape id="_x0000_i1032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08 </w:t>
      </w:r>
      <w:r w:rsidR="002843FD" w:rsidRPr="002843FD">
        <w:rPr>
          <w:sz w:val="24"/>
          <w:szCs w:val="24"/>
          <w:lang w:eastAsia="ru-RU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2136A835" w14:textId="4D94331B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67D3B1BE">
          <v:shape id="_x0000_i1033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09 </w:t>
      </w:r>
      <w:r w:rsidR="002843FD" w:rsidRPr="002843FD">
        <w:rPr>
          <w:sz w:val="24"/>
          <w:szCs w:val="24"/>
          <w:lang w:eastAsia="ru-RU"/>
        </w:rPr>
        <w:t>Использовать информационные технологии в профессиональной деятельности</w:t>
      </w:r>
    </w:p>
    <w:p w14:paraId="48DFCCE0" w14:textId="113F6E68" w:rsidR="002843FD" w:rsidRPr="002843FD" w:rsidRDefault="00000000" w:rsidP="002843FD">
      <w:pPr>
        <w:widowControl/>
        <w:tabs>
          <w:tab w:val="clear" w:pos="1134"/>
          <w:tab w:val="clear" w:pos="5940"/>
          <w:tab w:val="left" w:pos="1101"/>
        </w:tabs>
        <w:spacing w:line="240" w:lineRule="auto"/>
        <w:ind w:left="113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3F56AA0E">
          <v:shape id="_x0000_i1034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10 </w:t>
      </w:r>
      <w:r w:rsidR="002843FD" w:rsidRPr="002843FD">
        <w:rPr>
          <w:sz w:val="24"/>
          <w:szCs w:val="24"/>
          <w:lang w:eastAsia="ru-RU"/>
        </w:rPr>
        <w:t>Пользоваться профессиональной документацией на государственном и иностранном языках.</w:t>
      </w:r>
    </w:p>
    <w:p w14:paraId="4CC37C20" w14:textId="1FBBA1BE" w:rsidR="002843FD" w:rsidRPr="002843FD" w:rsidRDefault="00000000" w:rsidP="002843FD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7AC6A15E">
          <v:shape id="_x0000_i1035" type="#_x0000_t75" style="width:17.35pt;height:22pt">
            <v:imagedata r:id="rId8" o:title=""/>
          </v:shape>
        </w:pict>
      </w:r>
      <w:r w:rsidR="002843FD" w:rsidRPr="002843FD">
        <w:rPr>
          <w:iCs/>
          <w:sz w:val="24"/>
          <w:szCs w:val="24"/>
          <w:lang w:eastAsia="ru-RU"/>
        </w:rPr>
        <w:t xml:space="preserve">ОК 11 </w:t>
      </w:r>
      <w:r w:rsidR="002843FD" w:rsidRPr="002843FD">
        <w:rPr>
          <w:sz w:val="24"/>
          <w:szCs w:val="24"/>
          <w:lang w:eastAsia="ru-RU"/>
        </w:rPr>
        <w:t>Использовать знания по финансовой грамотности, планировать предпринимательскую деятельность в профессиональной сфере.</w:t>
      </w:r>
    </w:p>
    <w:p w14:paraId="027DADCC" w14:textId="77777777" w:rsidR="002843FD" w:rsidRPr="002843FD" w:rsidRDefault="002843FD" w:rsidP="002843FD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rPr>
          <w:color w:val="000000"/>
          <w:sz w:val="24"/>
          <w:szCs w:val="24"/>
          <w:lang w:eastAsia="ru-RU"/>
        </w:rPr>
      </w:pPr>
    </w:p>
    <w:p w14:paraId="2A811A3E" w14:textId="20C75198" w:rsidR="002843FD" w:rsidRPr="002843FD" w:rsidRDefault="00000000" w:rsidP="002843FD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31297B86">
          <v:shape id="_x0000_i1036" type="#_x0000_t75" style="width:17.35pt;height:22pt">
            <v:imagedata r:id="rId8" o:title=""/>
          </v:shape>
        </w:pict>
      </w:r>
      <w:r w:rsidR="002843FD" w:rsidRPr="002843FD">
        <w:rPr>
          <w:sz w:val="24"/>
          <w:szCs w:val="24"/>
          <w:lang w:eastAsia="ru-RU"/>
        </w:rPr>
        <w:t>ПК 4.1. Осуществлять инсталляцию, настройку и обслуживание программного обеспечения компьютерных систем.</w:t>
      </w:r>
    </w:p>
    <w:p w14:paraId="35D879AB" w14:textId="0AF79B9F" w:rsidR="002843FD" w:rsidRPr="002843FD" w:rsidRDefault="00000000" w:rsidP="002843FD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rPr>
          <w:rFonts w:eastAsia="PMingLiU"/>
          <w:color w:val="000000"/>
          <w:sz w:val="22"/>
          <w:szCs w:val="22"/>
          <w:lang w:eastAsia="ru-RU"/>
        </w:rPr>
      </w:pPr>
      <w:r>
        <w:rPr>
          <w:rFonts w:eastAsia="PMingLiU"/>
          <w:color w:val="000000"/>
          <w:sz w:val="20"/>
        </w:rPr>
        <w:pict w14:anchorId="1F749E92">
          <v:shape id="_x0000_i1037" type="#_x0000_t75" style="width:17.35pt;height:22pt">
            <v:imagedata r:id="rId8" o:title=""/>
          </v:shape>
        </w:pict>
      </w:r>
      <w:r w:rsidR="002843FD" w:rsidRPr="002843FD">
        <w:rPr>
          <w:rFonts w:eastAsia="PMingLiU"/>
          <w:color w:val="000000"/>
          <w:sz w:val="22"/>
          <w:szCs w:val="22"/>
          <w:lang w:eastAsia="ru-RU"/>
        </w:rPr>
        <w:t>ПК 4.2. Осуществлять измерения эксплуатационных характеристик программного обеспечения компьютерных систем.</w:t>
      </w:r>
    </w:p>
    <w:p w14:paraId="4CC067FE" w14:textId="39D90FCA" w:rsidR="002843FD" w:rsidRPr="002843FD" w:rsidRDefault="00000000" w:rsidP="002843FD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57F4072D">
          <v:shape id="_x0000_i1038" type="#_x0000_t75" style="width:17.35pt;height:22pt">
            <v:imagedata r:id="rId8" o:title=""/>
          </v:shape>
        </w:pict>
      </w:r>
      <w:r w:rsidR="002843FD" w:rsidRPr="002843FD">
        <w:rPr>
          <w:sz w:val="24"/>
          <w:szCs w:val="24"/>
          <w:lang w:eastAsia="ru-RU"/>
        </w:rPr>
        <w:t>ПК 4.3. Выполнять работы по модификации отдельных компонент программного обеспечения в соответствии с потребностями заказчика.</w:t>
      </w:r>
    </w:p>
    <w:p w14:paraId="0C625112" w14:textId="32EFAE31" w:rsidR="002843FD" w:rsidRPr="002843FD" w:rsidRDefault="00000000" w:rsidP="002843FD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</w:rPr>
        <w:pict w14:anchorId="47C435C5">
          <v:shape id="_x0000_i1039" type="#_x0000_t75" style="width:17.35pt;height:22pt">
            <v:imagedata r:id="rId8" o:title=""/>
          </v:shape>
        </w:pict>
      </w:r>
      <w:r w:rsidR="002843FD" w:rsidRPr="002843FD">
        <w:rPr>
          <w:sz w:val="24"/>
          <w:szCs w:val="24"/>
          <w:lang w:eastAsia="ru-RU"/>
        </w:rPr>
        <w:t>ПК 4.4. Обеспечивать защиту программного обеспечения компьютерных систем программными средствами.</w:t>
      </w:r>
    </w:p>
    <w:p w14:paraId="32CCD231" w14:textId="77777777" w:rsidR="002843FD" w:rsidRPr="002843FD" w:rsidRDefault="002843FD" w:rsidP="002843FD">
      <w:pPr>
        <w:widowControl/>
        <w:tabs>
          <w:tab w:val="clear" w:pos="1134"/>
          <w:tab w:val="clear" w:pos="5940"/>
        </w:tabs>
        <w:suppressAutoHyphens w:val="0"/>
        <w:spacing w:line="240" w:lineRule="auto"/>
        <w:ind w:left="0" w:firstLine="0"/>
        <w:rPr>
          <w:color w:val="000000"/>
          <w:sz w:val="24"/>
          <w:szCs w:val="24"/>
          <w:lang w:eastAsia="ru-RU"/>
        </w:rPr>
      </w:pPr>
    </w:p>
    <w:p w14:paraId="76A8738B" w14:textId="77777777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rPr>
          <w:sz w:val="24"/>
          <w:szCs w:val="24"/>
          <w:lang w:eastAsia="ru-RU"/>
        </w:rPr>
      </w:pPr>
    </w:p>
    <w:p w14:paraId="3373D931" w14:textId="488E6A63" w:rsidR="002843FD" w:rsidRPr="002843FD" w:rsidRDefault="002843FD" w:rsidP="002843F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372"/>
      </w:tblGrid>
      <w:tr w:rsidR="004C1B10" w:rsidRPr="004C1B10" w14:paraId="1F475841" w14:textId="77777777" w:rsidTr="004C1B10">
        <w:tc>
          <w:tcPr>
            <w:tcW w:w="3256" w:type="dxa"/>
          </w:tcPr>
          <w:p w14:paraId="7C7F18EB" w14:textId="01DC5E92" w:rsidR="004C1B10" w:rsidRPr="004C1B10" w:rsidRDefault="004C1B10" w:rsidP="00A86336">
            <w:pPr>
              <w:tabs>
                <w:tab w:val="left" w:pos="7196"/>
              </w:tabs>
              <w:ind w:left="0" w:firstLine="0"/>
              <w:rPr>
                <w:sz w:val="24"/>
                <w:szCs w:val="24"/>
              </w:rPr>
            </w:pPr>
            <w:r w:rsidRPr="004C1B10">
              <w:rPr>
                <w:sz w:val="24"/>
                <w:szCs w:val="24"/>
              </w:rPr>
              <w:t>Дата «____»________ 20</w:t>
            </w:r>
            <w:r w:rsidR="00C9605A">
              <w:rPr>
                <w:sz w:val="24"/>
                <w:szCs w:val="24"/>
              </w:rPr>
              <w:t>2</w:t>
            </w:r>
            <w:r w:rsidR="00A86336">
              <w:rPr>
                <w:sz w:val="24"/>
                <w:szCs w:val="24"/>
              </w:rPr>
              <w:t>5</w:t>
            </w:r>
            <w:r w:rsidRPr="004C1B10">
              <w:rPr>
                <w:sz w:val="24"/>
                <w:szCs w:val="24"/>
              </w:rPr>
              <w:t xml:space="preserve"> г</w:t>
            </w:r>
          </w:p>
        </w:tc>
        <w:tc>
          <w:tcPr>
            <w:tcW w:w="6372" w:type="dxa"/>
          </w:tcPr>
          <w:p w14:paraId="1AC0F760" w14:textId="77777777" w:rsidR="004C1B10" w:rsidRPr="004C1B10" w:rsidRDefault="004C1B10" w:rsidP="004C1B10">
            <w:pPr>
              <w:tabs>
                <w:tab w:val="left" w:pos="7196"/>
              </w:tabs>
              <w:ind w:firstLine="1309"/>
              <w:rPr>
                <w:sz w:val="24"/>
                <w:szCs w:val="24"/>
              </w:rPr>
            </w:pPr>
            <w:r w:rsidRPr="004C1B10">
              <w:rPr>
                <w:sz w:val="24"/>
                <w:szCs w:val="24"/>
              </w:rPr>
              <w:t xml:space="preserve">Подпись руководителя базы практики </w:t>
            </w:r>
          </w:p>
          <w:p w14:paraId="77DEEAF9" w14:textId="5392911C" w:rsidR="004C1B10" w:rsidRPr="004C1B10" w:rsidRDefault="004C1B10" w:rsidP="004C1B10">
            <w:pPr>
              <w:tabs>
                <w:tab w:val="left" w:pos="7196"/>
              </w:tabs>
              <w:ind w:firstLine="1309"/>
              <w:rPr>
                <w:sz w:val="24"/>
                <w:szCs w:val="24"/>
              </w:rPr>
            </w:pPr>
            <w:r w:rsidRPr="004C1B10">
              <w:rPr>
                <w:sz w:val="24"/>
                <w:szCs w:val="24"/>
              </w:rPr>
              <w:t>от организации</w:t>
            </w:r>
          </w:p>
          <w:p w14:paraId="3DE94F23" w14:textId="77777777" w:rsidR="004C1B10" w:rsidRPr="004C1B10" w:rsidRDefault="004C1B10" w:rsidP="004C1B10">
            <w:pPr>
              <w:tabs>
                <w:tab w:val="left" w:pos="7196"/>
              </w:tabs>
              <w:ind w:firstLine="1309"/>
              <w:rPr>
                <w:sz w:val="24"/>
                <w:szCs w:val="24"/>
              </w:rPr>
            </w:pPr>
            <w:r w:rsidRPr="004C1B10">
              <w:rPr>
                <w:sz w:val="24"/>
                <w:szCs w:val="24"/>
              </w:rPr>
              <w:t>_________________ / ФИО</w:t>
            </w:r>
          </w:p>
          <w:p w14:paraId="3A8DD525" w14:textId="7A60F72C" w:rsidR="004C1B10" w:rsidRPr="004C1B10" w:rsidRDefault="004C1B10" w:rsidP="004C1B10">
            <w:pPr>
              <w:tabs>
                <w:tab w:val="left" w:pos="7196"/>
              </w:tabs>
              <w:ind w:firstLine="13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</w:t>
            </w:r>
            <w:r w:rsidRPr="004C1B10">
              <w:rPr>
                <w:sz w:val="24"/>
                <w:szCs w:val="24"/>
              </w:rPr>
              <w:t>должность</w:t>
            </w:r>
          </w:p>
          <w:p w14:paraId="32EBE89B" w14:textId="74F74D0A" w:rsidR="004C1B10" w:rsidRPr="004C1B10" w:rsidRDefault="004C1B10" w:rsidP="004C1B10">
            <w:pPr>
              <w:tabs>
                <w:tab w:val="left" w:pos="7196"/>
              </w:tabs>
              <w:ind w:firstLine="1309"/>
              <w:rPr>
                <w:sz w:val="24"/>
                <w:szCs w:val="24"/>
              </w:rPr>
            </w:pPr>
            <w:r w:rsidRPr="004C1B10">
              <w:rPr>
                <w:b/>
                <w:sz w:val="24"/>
                <w:szCs w:val="24"/>
              </w:rPr>
              <w:t>печать организации</w:t>
            </w:r>
          </w:p>
        </w:tc>
      </w:tr>
    </w:tbl>
    <w:p w14:paraId="120D4D0A" w14:textId="77777777" w:rsidR="004C1B10" w:rsidRDefault="004C1B10" w:rsidP="004C1B10">
      <w:pPr>
        <w:tabs>
          <w:tab w:val="left" w:pos="7196"/>
        </w:tabs>
        <w:ind w:left="0" w:firstLine="0"/>
      </w:pPr>
    </w:p>
    <w:p w14:paraId="3F08C27D" w14:textId="42C97C59" w:rsidR="002843FD" w:rsidRPr="00610AAA" w:rsidRDefault="002843FD" w:rsidP="00787E3E">
      <w:pPr>
        <w:widowControl/>
        <w:tabs>
          <w:tab w:val="clear" w:pos="1134"/>
          <w:tab w:val="clear" w:pos="5940"/>
        </w:tabs>
        <w:suppressAutoHyphens w:val="0"/>
        <w:ind w:left="0" w:firstLine="0"/>
        <w:rPr>
          <w:bCs/>
        </w:rPr>
      </w:pPr>
    </w:p>
    <w:sectPr w:rsidR="002843FD" w:rsidRPr="00610AAA" w:rsidSect="004913A6">
      <w:footerReference w:type="default" r:id="rId9"/>
      <w:pgSz w:w="11906" w:h="16838" w:code="9"/>
      <w:pgMar w:top="720" w:right="567" w:bottom="720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4474C" w14:textId="77777777" w:rsidR="001853E1" w:rsidRDefault="001853E1">
      <w:r>
        <w:separator/>
      </w:r>
    </w:p>
  </w:endnote>
  <w:endnote w:type="continuationSeparator" w:id="0">
    <w:p w14:paraId="7ECEACE9" w14:textId="77777777" w:rsidR="001853E1" w:rsidRDefault="0018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2612" w14:textId="3D4D94C5" w:rsidR="00A86336" w:rsidRDefault="00A86336">
    <w:pPr>
      <w:pStyle w:val="ad"/>
      <w:jc w:val="right"/>
    </w:pPr>
  </w:p>
  <w:p w14:paraId="3F717656" w14:textId="77777777" w:rsidR="00A86336" w:rsidRDefault="00A86336" w:rsidP="00B679A6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09CEE" w14:textId="77777777" w:rsidR="001853E1" w:rsidRDefault="001853E1">
      <w:r>
        <w:separator/>
      </w:r>
    </w:p>
  </w:footnote>
  <w:footnote w:type="continuationSeparator" w:id="0">
    <w:p w14:paraId="65403EA7" w14:textId="77777777" w:rsidR="001853E1" w:rsidRDefault="00185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 %1.%2 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 %1.%2.%3 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 %1.%2.%3.%4 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 %1.%2.%3.%4.%5 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 %1.%2.%3.%4.%5.%6 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 %1.%2.%3.%4.%5.%6.%7 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 %1.%2.%3.%4.%5.%6.%7.%8 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 %1.%2.%3.%4.%5.%6.%7.%8.%9 "/>
      <w:lvlJc w:val="left"/>
      <w:pPr>
        <w:tabs>
          <w:tab w:val="num" w:pos="2160"/>
        </w:tabs>
        <w:ind w:left="2160" w:hanging="1800"/>
      </w:p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3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452"/>
        </w:tabs>
        <w:ind w:left="452" w:hanging="113"/>
      </w:pPr>
    </w:lvl>
    <w:lvl w:ilvl="1">
      <w:start w:val="1"/>
      <w:numFmt w:val="bullet"/>
      <w:lvlText w:val=""/>
      <w:lvlJc w:val="left"/>
      <w:pPr>
        <w:tabs>
          <w:tab w:val="num" w:pos="1589"/>
        </w:tabs>
        <w:ind w:left="1589" w:hanging="170"/>
      </w:pPr>
      <w:rPr>
        <w:rFonts w:ascii="Symbol" w:hAnsi="Symbol" w:cs="Courier New"/>
      </w:rPr>
    </w:lvl>
    <w:lvl w:ilvl="2">
      <w:start w:val="1"/>
      <w:numFmt w:val="lowerRoman"/>
      <w:lvlText w:val="%3."/>
      <w:lvlJc w:val="right"/>
      <w:pPr>
        <w:tabs>
          <w:tab w:val="num" w:pos="2499"/>
        </w:tabs>
        <w:ind w:left="2499" w:hanging="180"/>
      </w:pPr>
    </w:lvl>
    <w:lvl w:ilvl="3">
      <w:start w:val="1"/>
      <w:numFmt w:val="decimal"/>
      <w:lvlText w:val="%4."/>
      <w:lvlJc w:val="left"/>
      <w:pPr>
        <w:tabs>
          <w:tab w:val="num" w:pos="3219"/>
        </w:tabs>
        <w:ind w:left="3219" w:hanging="360"/>
      </w:pPr>
    </w:lvl>
    <w:lvl w:ilvl="4">
      <w:start w:val="1"/>
      <w:numFmt w:val="lowerLetter"/>
      <w:lvlText w:val="%5."/>
      <w:lvlJc w:val="left"/>
      <w:pPr>
        <w:tabs>
          <w:tab w:val="num" w:pos="3939"/>
        </w:tabs>
        <w:ind w:left="3939" w:hanging="360"/>
      </w:pPr>
    </w:lvl>
    <w:lvl w:ilvl="5">
      <w:start w:val="1"/>
      <w:numFmt w:val="lowerRoman"/>
      <w:lvlText w:val="%6."/>
      <w:lvlJc w:val="right"/>
      <w:pPr>
        <w:tabs>
          <w:tab w:val="num" w:pos="4659"/>
        </w:tabs>
        <w:ind w:left="4659" w:hanging="180"/>
      </w:pPr>
    </w:lvl>
    <w:lvl w:ilvl="6">
      <w:start w:val="1"/>
      <w:numFmt w:val="decimal"/>
      <w:lvlText w:val="%7."/>
      <w:lvlJc w:val="left"/>
      <w:pPr>
        <w:tabs>
          <w:tab w:val="num" w:pos="5379"/>
        </w:tabs>
        <w:ind w:left="5379" w:hanging="360"/>
      </w:pPr>
    </w:lvl>
    <w:lvl w:ilvl="7">
      <w:start w:val="1"/>
      <w:numFmt w:val="lowerLetter"/>
      <w:lvlText w:val="%8."/>
      <w:lvlJc w:val="left"/>
      <w:pPr>
        <w:tabs>
          <w:tab w:val="num" w:pos="6099"/>
        </w:tabs>
        <w:ind w:left="6099" w:hanging="360"/>
      </w:pPr>
    </w:lvl>
    <w:lvl w:ilvl="8">
      <w:start w:val="1"/>
      <w:numFmt w:val="lowerRoman"/>
      <w:lvlText w:val="%9."/>
      <w:lvlJc w:val="right"/>
      <w:pPr>
        <w:tabs>
          <w:tab w:val="num" w:pos="6819"/>
        </w:tabs>
        <w:ind w:left="6819" w:hanging="180"/>
      </w:pPr>
    </w:lvl>
  </w:abstractNum>
  <w:abstractNum w:abstractNumId="4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452"/>
        </w:tabs>
        <w:ind w:left="452" w:hanging="113"/>
      </w:pPr>
    </w:lvl>
    <w:lvl w:ilvl="1">
      <w:start w:val="1"/>
      <w:numFmt w:val="bullet"/>
      <w:lvlText w:val=""/>
      <w:lvlJc w:val="left"/>
      <w:pPr>
        <w:tabs>
          <w:tab w:val="num" w:pos="1589"/>
        </w:tabs>
        <w:ind w:left="1589" w:hanging="170"/>
      </w:pPr>
      <w:rPr>
        <w:rFonts w:ascii="Symbol" w:hAnsi="Symbol" w:cs="Courier New"/>
      </w:rPr>
    </w:lvl>
    <w:lvl w:ilvl="2">
      <w:start w:val="1"/>
      <w:numFmt w:val="lowerRoman"/>
      <w:lvlText w:val="%3."/>
      <w:lvlJc w:val="right"/>
      <w:pPr>
        <w:tabs>
          <w:tab w:val="num" w:pos="2499"/>
        </w:tabs>
        <w:ind w:left="2499" w:hanging="180"/>
      </w:pPr>
    </w:lvl>
    <w:lvl w:ilvl="3">
      <w:start w:val="1"/>
      <w:numFmt w:val="decimal"/>
      <w:lvlText w:val="%4."/>
      <w:lvlJc w:val="left"/>
      <w:pPr>
        <w:tabs>
          <w:tab w:val="num" w:pos="3219"/>
        </w:tabs>
        <w:ind w:left="3219" w:hanging="360"/>
      </w:pPr>
    </w:lvl>
    <w:lvl w:ilvl="4">
      <w:start w:val="1"/>
      <w:numFmt w:val="lowerLetter"/>
      <w:lvlText w:val="%5."/>
      <w:lvlJc w:val="left"/>
      <w:pPr>
        <w:tabs>
          <w:tab w:val="num" w:pos="3939"/>
        </w:tabs>
        <w:ind w:left="3939" w:hanging="360"/>
      </w:pPr>
    </w:lvl>
    <w:lvl w:ilvl="5">
      <w:start w:val="1"/>
      <w:numFmt w:val="lowerRoman"/>
      <w:lvlText w:val="%6."/>
      <w:lvlJc w:val="right"/>
      <w:pPr>
        <w:tabs>
          <w:tab w:val="num" w:pos="4659"/>
        </w:tabs>
        <w:ind w:left="4659" w:hanging="180"/>
      </w:pPr>
    </w:lvl>
    <w:lvl w:ilvl="6">
      <w:start w:val="1"/>
      <w:numFmt w:val="decimal"/>
      <w:lvlText w:val="%7."/>
      <w:lvlJc w:val="left"/>
      <w:pPr>
        <w:tabs>
          <w:tab w:val="num" w:pos="5379"/>
        </w:tabs>
        <w:ind w:left="5379" w:hanging="360"/>
      </w:pPr>
    </w:lvl>
    <w:lvl w:ilvl="7">
      <w:start w:val="1"/>
      <w:numFmt w:val="lowerLetter"/>
      <w:lvlText w:val="%8."/>
      <w:lvlJc w:val="left"/>
      <w:pPr>
        <w:tabs>
          <w:tab w:val="num" w:pos="6099"/>
        </w:tabs>
        <w:ind w:left="6099" w:hanging="360"/>
      </w:pPr>
    </w:lvl>
    <w:lvl w:ilvl="8">
      <w:start w:val="1"/>
      <w:numFmt w:val="lowerRoman"/>
      <w:lvlText w:val="%9."/>
      <w:lvlJc w:val="right"/>
      <w:pPr>
        <w:tabs>
          <w:tab w:val="num" w:pos="6819"/>
        </w:tabs>
        <w:ind w:left="6819" w:hanging="180"/>
      </w:pPr>
    </w:lvl>
  </w:abstractNum>
  <w:abstractNum w:abstractNumId="5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1077"/>
        </w:tabs>
        <w:ind w:left="1077" w:hanging="170"/>
      </w:pPr>
      <w:rPr>
        <w:rFonts w:ascii="Symbol" w:hAnsi="Symbol" w:cs="Times New Roman"/>
      </w:rPr>
    </w:lvl>
  </w:abstractNum>
  <w:abstractNum w:abstractNumId="6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1762"/>
        </w:tabs>
        <w:ind w:left="1762" w:hanging="170"/>
      </w:pPr>
      <w:rPr>
        <w:rFonts w:ascii="Symbol" w:hAnsi="Symbol" w:cs="Times New Roman"/>
      </w:rPr>
    </w:lvl>
  </w:abstractNum>
  <w:abstractNum w:abstractNumId="7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1762"/>
        </w:tabs>
        <w:ind w:left="1762" w:hanging="170"/>
      </w:pPr>
      <w:rPr>
        <w:rFonts w:ascii="Symbol" w:hAnsi="Symbol"/>
      </w:rPr>
    </w:lvl>
  </w:abstractNum>
  <w:abstractNum w:abstractNumId="8" w15:restartNumberingAfterBreak="0">
    <w:nsid w:val="0000000E"/>
    <w:multiLevelType w:val="singleLevel"/>
    <w:tmpl w:val="A6D60C3A"/>
    <w:name w:val="WW8Num1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000F"/>
    <w:multiLevelType w:val="multilevel"/>
    <w:tmpl w:val="C694B5CA"/>
    <w:name w:val="WW8Num15"/>
    <w:lvl w:ilvl="0">
      <w:start w:val="1"/>
      <w:numFmt w:val="decimal"/>
      <w:lvlText w:val="%1)"/>
      <w:lvlJc w:val="left"/>
      <w:pPr>
        <w:tabs>
          <w:tab w:val="num" w:pos="833"/>
        </w:tabs>
        <w:ind w:left="833" w:hanging="360"/>
      </w:pPr>
    </w:lvl>
    <w:lvl w:ilvl="1">
      <w:start w:val="1"/>
      <w:numFmt w:val="decimal"/>
      <w:lvlText w:val="%2)"/>
      <w:lvlJc w:val="left"/>
      <w:pPr>
        <w:tabs>
          <w:tab w:val="num" w:pos="1913"/>
        </w:tabs>
        <w:ind w:left="1913" w:hanging="360"/>
      </w:pPr>
    </w:lvl>
    <w:lvl w:ilvl="2">
      <w:start w:val="1"/>
      <w:numFmt w:val="lowerRoman"/>
      <w:lvlText w:val="%3."/>
      <w:lvlJc w:val="right"/>
      <w:pPr>
        <w:tabs>
          <w:tab w:val="num" w:pos="2633"/>
        </w:tabs>
        <w:ind w:left="2633" w:hanging="180"/>
      </w:pPr>
    </w:lvl>
    <w:lvl w:ilvl="3">
      <w:start w:val="1"/>
      <w:numFmt w:val="decimal"/>
      <w:lvlText w:val="%4."/>
      <w:lvlJc w:val="left"/>
      <w:pPr>
        <w:tabs>
          <w:tab w:val="num" w:pos="3353"/>
        </w:tabs>
        <w:ind w:left="3353" w:hanging="360"/>
      </w:pPr>
    </w:lvl>
    <w:lvl w:ilvl="4">
      <w:start w:val="1"/>
      <w:numFmt w:val="lowerLetter"/>
      <w:lvlText w:val="%5."/>
      <w:lvlJc w:val="left"/>
      <w:pPr>
        <w:tabs>
          <w:tab w:val="num" w:pos="4073"/>
        </w:tabs>
        <w:ind w:left="4073" w:hanging="360"/>
      </w:pPr>
    </w:lvl>
    <w:lvl w:ilvl="5">
      <w:start w:val="1"/>
      <w:numFmt w:val="lowerRoman"/>
      <w:lvlText w:val="%6."/>
      <w:lvlJc w:val="right"/>
      <w:pPr>
        <w:tabs>
          <w:tab w:val="num" w:pos="4793"/>
        </w:tabs>
        <w:ind w:left="4793" w:hanging="180"/>
      </w:pPr>
    </w:lvl>
    <w:lvl w:ilvl="6">
      <w:start w:val="1"/>
      <w:numFmt w:val="decimal"/>
      <w:lvlText w:val="%7."/>
      <w:lvlJc w:val="left"/>
      <w:pPr>
        <w:tabs>
          <w:tab w:val="num" w:pos="5513"/>
        </w:tabs>
        <w:ind w:left="5513" w:hanging="360"/>
      </w:pPr>
    </w:lvl>
    <w:lvl w:ilvl="7">
      <w:start w:val="1"/>
      <w:numFmt w:val="lowerLetter"/>
      <w:lvlText w:val="%8."/>
      <w:lvlJc w:val="left"/>
      <w:pPr>
        <w:tabs>
          <w:tab w:val="num" w:pos="6233"/>
        </w:tabs>
        <w:ind w:left="6233" w:hanging="360"/>
      </w:pPr>
    </w:lvl>
    <w:lvl w:ilvl="8">
      <w:start w:val="1"/>
      <w:numFmt w:val="lowerRoman"/>
      <w:lvlText w:val="%9."/>
      <w:lvlJc w:val="right"/>
      <w:pPr>
        <w:tabs>
          <w:tab w:val="num" w:pos="6953"/>
        </w:tabs>
        <w:ind w:left="6953" w:hanging="180"/>
      </w:pPr>
    </w:lvl>
  </w:abstractNum>
  <w:abstractNum w:abstractNumId="10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737"/>
        </w:tabs>
        <w:ind w:left="737" w:hanging="360"/>
      </w:pPr>
      <w:rPr>
        <w:rFonts w:ascii="Symbol" w:hAnsi="Symbol"/>
      </w:rPr>
    </w:lvl>
  </w:abstractNum>
  <w:abstractNum w:abstractNumId="11" w15:restartNumberingAfterBreak="0">
    <w:nsid w:val="00000011"/>
    <w:multiLevelType w:val="multi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</w:lvl>
    <w:lvl w:ilvl="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2" w15:restartNumberingAfterBreak="0">
    <w:nsid w:val="00000012"/>
    <w:multiLevelType w:val="multi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</w:lvl>
    <w:lvl w:ilvl="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cs="Courier New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3" w15:restartNumberingAfterBreak="0">
    <w:nsid w:val="00000013"/>
    <w:multiLevelType w:val="multilevel"/>
    <w:tmpl w:val="00000013"/>
    <w:name w:val="WW8Num19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 %1.%2 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 %1.%2.%3 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 %1.%2.%3.%4 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 %1.%2.%3.%4.%5 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 %1.%2.%3.%4.%5.%6 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 %1.%2.%3.%4.%5.%6.%7 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 %1.%2.%3.%4.%5.%6.%7.%8 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 %1.%2.%3.%4.%5.%6.%7.%8.%9 "/>
      <w:lvlJc w:val="left"/>
      <w:pPr>
        <w:tabs>
          <w:tab w:val="num" w:pos="2160"/>
        </w:tabs>
        <w:ind w:left="2160" w:hanging="1800"/>
      </w:pPr>
    </w:lvl>
  </w:abstractNum>
  <w:abstractNum w:abstractNumId="14" w15:restartNumberingAfterBreak="0">
    <w:nsid w:val="00A15125"/>
    <w:multiLevelType w:val="hybridMultilevel"/>
    <w:tmpl w:val="6A20D9D2"/>
    <w:lvl w:ilvl="0" w:tplc="3942003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05DA38DE"/>
    <w:multiLevelType w:val="singleLevel"/>
    <w:tmpl w:val="A6D60C3A"/>
    <w:name w:val="WW8Num13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0C414036"/>
    <w:multiLevelType w:val="hybridMultilevel"/>
    <w:tmpl w:val="15361498"/>
    <w:lvl w:ilvl="0" w:tplc="89AE769C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DA4295"/>
    <w:multiLevelType w:val="hybridMultilevel"/>
    <w:tmpl w:val="056096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102A5D31"/>
    <w:multiLevelType w:val="hybridMultilevel"/>
    <w:tmpl w:val="C1F44E00"/>
    <w:lvl w:ilvl="0" w:tplc="A870491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7954773"/>
    <w:multiLevelType w:val="hybridMultilevel"/>
    <w:tmpl w:val="A790D992"/>
    <w:lvl w:ilvl="0" w:tplc="88D00C02">
      <w:start w:val="1"/>
      <w:numFmt w:val="bullet"/>
      <w:lvlText w:val="-"/>
      <w:lvlJc w:val="left"/>
      <w:pPr>
        <w:tabs>
          <w:tab w:val="num" w:pos="585"/>
        </w:tabs>
        <w:ind w:left="585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06E3A7D"/>
    <w:multiLevelType w:val="hybridMultilevel"/>
    <w:tmpl w:val="304C472A"/>
    <w:lvl w:ilvl="0" w:tplc="DCA0A6A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38D67E4"/>
    <w:multiLevelType w:val="hybridMultilevel"/>
    <w:tmpl w:val="AB6275F8"/>
    <w:lvl w:ilvl="0" w:tplc="81D06E2E">
      <w:start w:val="1"/>
      <w:numFmt w:val="bullet"/>
      <w:lvlText w:val="-"/>
      <w:lvlJc w:val="left"/>
      <w:pPr>
        <w:ind w:left="1429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FF0221"/>
    <w:multiLevelType w:val="hybridMultilevel"/>
    <w:tmpl w:val="A7E80AD6"/>
    <w:lvl w:ilvl="0" w:tplc="EEFCC1CC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B2EBC"/>
    <w:multiLevelType w:val="hybridMultilevel"/>
    <w:tmpl w:val="3B325ABC"/>
    <w:lvl w:ilvl="0" w:tplc="3942003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E0E638B"/>
    <w:multiLevelType w:val="hybridMultilevel"/>
    <w:tmpl w:val="49467D1C"/>
    <w:lvl w:ilvl="0" w:tplc="0F8CDE1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E7269AC"/>
    <w:multiLevelType w:val="hybridMultilevel"/>
    <w:tmpl w:val="8E82B8D2"/>
    <w:lvl w:ilvl="0" w:tplc="3942003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2CA7DB1"/>
    <w:multiLevelType w:val="hybridMultilevel"/>
    <w:tmpl w:val="8DC2DC2A"/>
    <w:lvl w:ilvl="0" w:tplc="63B6DCD4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8F3DBF"/>
    <w:multiLevelType w:val="singleLevel"/>
    <w:tmpl w:val="A6D60C3A"/>
    <w:name w:val="WW8Num1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52FD7CB7"/>
    <w:multiLevelType w:val="hybridMultilevel"/>
    <w:tmpl w:val="B7C81E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3CE55EC"/>
    <w:multiLevelType w:val="hybridMultilevel"/>
    <w:tmpl w:val="FF6A20BE"/>
    <w:lvl w:ilvl="0" w:tplc="533EEFA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2694F"/>
    <w:multiLevelType w:val="singleLevel"/>
    <w:tmpl w:val="A6D60C3A"/>
    <w:name w:val="WW8Num9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5F8A0521"/>
    <w:multiLevelType w:val="multilevel"/>
    <w:tmpl w:val="DDAEFD8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767"/>
        </w:tabs>
        <w:ind w:left="93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7E16614D"/>
    <w:multiLevelType w:val="hybridMultilevel"/>
    <w:tmpl w:val="056096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3" w15:restartNumberingAfterBreak="0">
    <w:nsid w:val="7E5C7657"/>
    <w:multiLevelType w:val="hybridMultilevel"/>
    <w:tmpl w:val="4BE62CDE"/>
    <w:lvl w:ilvl="0" w:tplc="EF145EC0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20792709">
    <w:abstractNumId w:val="31"/>
  </w:num>
  <w:num w:numId="2" w16cid:durableId="284773465">
    <w:abstractNumId w:val="22"/>
  </w:num>
  <w:num w:numId="3" w16cid:durableId="167644286">
    <w:abstractNumId w:val="14"/>
  </w:num>
  <w:num w:numId="4" w16cid:durableId="727262252">
    <w:abstractNumId w:val="25"/>
  </w:num>
  <w:num w:numId="5" w16cid:durableId="1515416720">
    <w:abstractNumId w:val="23"/>
  </w:num>
  <w:num w:numId="6" w16cid:durableId="2063746886">
    <w:abstractNumId w:val="16"/>
  </w:num>
  <w:num w:numId="7" w16cid:durableId="609967449">
    <w:abstractNumId w:val="24"/>
  </w:num>
  <w:num w:numId="8" w16cid:durableId="989670891">
    <w:abstractNumId w:val="26"/>
  </w:num>
  <w:num w:numId="9" w16cid:durableId="771973051">
    <w:abstractNumId w:val="21"/>
  </w:num>
  <w:num w:numId="10" w16cid:durableId="1859463134">
    <w:abstractNumId w:val="19"/>
  </w:num>
  <w:num w:numId="11" w16cid:durableId="1562400100">
    <w:abstractNumId w:val="20"/>
  </w:num>
  <w:num w:numId="12" w16cid:durableId="195587437">
    <w:abstractNumId w:val="29"/>
  </w:num>
  <w:num w:numId="13" w16cid:durableId="1548106344">
    <w:abstractNumId w:val="33"/>
  </w:num>
  <w:num w:numId="14" w16cid:durableId="295187623">
    <w:abstractNumId w:val="32"/>
  </w:num>
  <w:num w:numId="15" w16cid:durableId="1100878526">
    <w:abstractNumId w:val="17"/>
  </w:num>
  <w:num w:numId="16" w16cid:durableId="816872237">
    <w:abstractNumId w:val="28"/>
  </w:num>
  <w:num w:numId="17" w16cid:durableId="628125231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1" w:dllVersion="512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B43"/>
    <w:rsid w:val="0000104C"/>
    <w:rsid w:val="00010116"/>
    <w:rsid w:val="00011ABE"/>
    <w:rsid w:val="0001220F"/>
    <w:rsid w:val="0001243B"/>
    <w:rsid w:val="000134BE"/>
    <w:rsid w:val="0001451E"/>
    <w:rsid w:val="00014E64"/>
    <w:rsid w:val="00020C1B"/>
    <w:rsid w:val="000459EF"/>
    <w:rsid w:val="00053477"/>
    <w:rsid w:val="00054751"/>
    <w:rsid w:val="00061F3E"/>
    <w:rsid w:val="00065570"/>
    <w:rsid w:val="0006558B"/>
    <w:rsid w:val="00067959"/>
    <w:rsid w:val="00067DD3"/>
    <w:rsid w:val="00070E66"/>
    <w:rsid w:val="00071B41"/>
    <w:rsid w:val="00074737"/>
    <w:rsid w:val="000804DA"/>
    <w:rsid w:val="00090AD4"/>
    <w:rsid w:val="000A07D0"/>
    <w:rsid w:val="000A0B43"/>
    <w:rsid w:val="000A1B93"/>
    <w:rsid w:val="000A4A51"/>
    <w:rsid w:val="000B0F9C"/>
    <w:rsid w:val="000B3533"/>
    <w:rsid w:val="000B44C0"/>
    <w:rsid w:val="000B4A29"/>
    <w:rsid w:val="000C2626"/>
    <w:rsid w:val="000C388B"/>
    <w:rsid w:val="000C3BE6"/>
    <w:rsid w:val="000C51B1"/>
    <w:rsid w:val="000D0824"/>
    <w:rsid w:val="000D1FB2"/>
    <w:rsid w:val="000D4523"/>
    <w:rsid w:val="000F23BB"/>
    <w:rsid w:val="000F7C2E"/>
    <w:rsid w:val="00101708"/>
    <w:rsid w:val="00113917"/>
    <w:rsid w:val="001161D4"/>
    <w:rsid w:val="0011778E"/>
    <w:rsid w:val="00121750"/>
    <w:rsid w:val="00122A77"/>
    <w:rsid w:val="00125200"/>
    <w:rsid w:val="001324B8"/>
    <w:rsid w:val="00141928"/>
    <w:rsid w:val="001443B4"/>
    <w:rsid w:val="0015590A"/>
    <w:rsid w:val="001563FF"/>
    <w:rsid w:val="001623F0"/>
    <w:rsid w:val="00166DE0"/>
    <w:rsid w:val="00171716"/>
    <w:rsid w:val="001724B5"/>
    <w:rsid w:val="00173EE7"/>
    <w:rsid w:val="00176588"/>
    <w:rsid w:val="00181441"/>
    <w:rsid w:val="001830CD"/>
    <w:rsid w:val="001853E1"/>
    <w:rsid w:val="00186613"/>
    <w:rsid w:val="00186F05"/>
    <w:rsid w:val="00187E8B"/>
    <w:rsid w:val="00191BDD"/>
    <w:rsid w:val="001A0968"/>
    <w:rsid w:val="001A100C"/>
    <w:rsid w:val="001A153B"/>
    <w:rsid w:val="001B6549"/>
    <w:rsid w:val="001B7DEC"/>
    <w:rsid w:val="001C04EE"/>
    <w:rsid w:val="001C0D60"/>
    <w:rsid w:val="001D265F"/>
    <w:rsid w:val="001D6178"/>
    <w:rsid w:val="001D6D2F"/>
    <w:rsid w:val="001E0031"/>
    <w:rsid w:val="001E20B0"/>
    <w:rsid w:val="001E509E"/>
    <w:rsid w:val="00201B52"/>
    <w:rsid w:val="002032DE"/>
    <w:rsid w:val="00203BDB"/>
    <w:rsid w:val="002103DB"/>
    <w:rsid w:val="00216A40"/>
    <w:rsid w:val="0022416F"/>
    <w:rsid w:val="00230D76"/>
    <w:rsid w:val="002332C2"/>
    <w:rsid w:val="00234AF2"/>
    <w:rsid w:val="00246BB7"/>
    <w:rsid w:val="002606DA"/>
    <w:rsid w:val="00260976"/>
    <w:rsid w:val="0026179C"/>
    <w:rsid w:val="00262C5C"/>
    <w:rsid w:val="00262E16"/>
    <w:rsid w:val="00265176"/>
    <w:rsid w:val="002702A2"/>
    <w:rsid w:val="002708C0"/>
    <w:rsid w:val="002736C2"/>
    <w:rsid w:val="00276020"/>
    <w:rsid w:val="00281278"/>
    <w:rsid w:val="002830D2"/>
    <w:rsid w:val="002843FD"/>
    <w:rsid w:val="00284CB9"/>
    <w:rsid w:val="0028672B"/>
    <w:rsid w:val="00286FCD"/>
    <w:rsid w:val="00292919"/>
    <w:rsid w:val="002A4ABE"/>
    <w:rsid w:val="002A63F7"/>
    <w:rsid w:val="002B0D82"/>
    <w:rsid w:val="002B5997"/>
    <w:rsid w:val="002B71F2"/>
    <w:rsid w:val="002C228A"/>
    <w:rsid w:val="002C2D8B"/>
    <w:rsid w:val="002C3393"/>
    <w:rsid w:val="002C58F1"/>
    <w:rsid w:val="002C6BCC"/>
    <w:rsid w:val="002E0059"/>
    <w:rsid w:val="002E4DFF"/>
    <w:rsid w:val="002E71EF"/>
    <w:rsid w:val="002E78B7"/>
    <w:rsid w:val="002F05B7"/>
    <w:rsid w:val="002F1153"/>
    <w:rsid w:val="002F2F2D"/>
    <w:rsid w:val="002F490C"/>
    <w:rsid w:val="00313261"/>
    <w:rsid w:val="00315A34"/>
    <w:rsid w:val="003318DA"/>
    <w:rsid w:val="00332525"/>
    <w:rsid w:val="00332CE2"/>
    <w:rsid w:val="003336EE"/>
    <w:rsid w:val="00344C8D"/>
    <w:rsid w:val="00346DFE"/>
    <w:rsid w:val="00352C40"/>
    <w:rsid w:val="00362010"/>
    <w:rsid w:val="0036372D"/>
    <w:rsid w:val="0036705F"/>
    <w:rsid w:val="00367472"/>
    <w:rsid w:val="0036757C"/>
    <w:rsid w:val="00375863"/>
    <w:rsid w:val="00380223"/>
    <w:rsid w:val="00383455"/>
    <w:rsid w:val="003835B6"/>
    <w:rsid w:val="00383898"/>
    <w:rsid w:val="00394C09"/>
    <w:rsid w:val="00396519"/>
    <w:rsid w:val="00396F11"/>
    <w:rsid w:val="003B0B78"/>
    <w:rsid w:val="003B318D"/>
    <w:rsid w:val="003B68E9"/>
    <w:rsid w:val="003C6DD9"/>
    <w:rsid w:val="003C7259"/>
    <w:rsid w:val="003D2F3B"/>
    <w:rsid w:val="003D709A"/>
    <w:rsid w:val="003E2846"/>
    <w:rsid w:val="003E669D"/>
    <w:rsid w:val="003E790E"/>
    <w:rsid w:val="003F157A"/>
    <w:rsid w:val="003F4371"/>
    <w:rsid w:val="003F7116"/>
    <w:rsid w:val="00401DE6"/>
    <w:rsid w:val="0040284D"/>
    <w:rsid w:val="00402AE5"/>
    <w:rsid w:val="00414077"/>
    <w:rsid w:val="00416527"/>
    <w:rsid w:val="004173B7"/>
    <w:rsid w:val="00417770"/>
    <w:rsid w:val="00421345"/>
    <w:rsid w:val="00422038"/>
    <w:rsid w:val="00443A84"/>
    <w:rsid w:val="00456A06"/>
    <w:rsid w:val="0046378D"/>
    <w:rsid w:val="00465066"/>
    <w:rsid w:val="00465B63"/>
    <w:rsid w:val="004671D0"/>
    <w:rsid w:val="00483AC8"/>
    <w:rsid w:val="00484D50"/>
    <w:rsid w:val="004868E8"/>
    <w:rsid w:val="004909D9"/>
    <w:rsid w:val="004911AD"/>
    <w:rsid w:val="004913A6"/>
    <w:rsid w:val="00491E8A"/>
    <w:rsid w:val="004934BD"/>
    <w:rsid w:val="00494B1C"/>
    <w:rsid w:val="00496FAA"/>
    <w:rsid w:val="004971A7"/>
    <w:rsid w:val="004A00E8"/>
    <w:rsid w:val="004A20C6"/>
    <w:rsid w:val="004A5477"/>
    <w:rsid w:val="004A57D4"/>
    <w:rsid w:val="004B1EF1"/>
    <w:rsid w:val="004C1B10"/>
    <w:rsid w:val="004C4F5B"/>
    <w:rsid w:val="004C7CE9"/>
    <w:rsid w:val="004D1352"/>
    <w:rsid w:val="004D7CD0"/>
    <w:rsid w:val="004F2EC5"/>
    <w:rsid w:val="00504091"/>
    <w:rsid w:val="00506C4B"/>
    <w:rsid w:val="00522E0F"/>
    <w:rsid w:val="00522FFC"/>
    <w:rsid w:val="0052641D"/>
    <w:rsid w:val="005276C5"/>
    <w:rsid w:val="00531E00"/>
    <w:rsid w:val="00536AEC"/>
    <w:rsid w:val="00537FF1"/>
    <w:rsid w:val="00544630"/>
    <w:rsid w:val="00545FEB"/>
    <w:rsid w:val="0054748F"/>
    <w:rsid w:val="0055210B"/>
    <w:rsid w:val="00561927"/>
    <w:rsid w:val="0056363A"/>
    <w:rsid w:val="00563E20"/>
    <w:rsid w:val="00566D32"/>
    <w:rsid w:val="005704C9"/>
    <w:rsid w:val="00575D0F"/>
    <w:rsid w:val="00590645"/>
    <w:rsid w:val="00592BB3"/>
    <w:rsid w:val="00595633"/>
    <w:rsid w:val="005A4619"/>
    <w:rsid w:val="005A6593"/>
    <w:rsid w:val="005A678A"/>
    <w:rsid w:val="005B0EFF"/>
    <w:rsid w:val="005B2A64"/>
    <w:rsid w:val="005B7298"/>
    <w:rsid w:val="005C0114"/>
    <w:rsid w:val="005C68AF"/>
    <w:rsid w:val="005C70D4"/>
    <w:rsid w:val="005D7A60"/>
    <w:rsid w:val="005E61D4"/>
    <w:rsid w:val="005E69BC"/>
    <w:rsid w:val="005E774B"/>
    <w:rsid w:val="005E7A98"/>
    <w:rsid w:val="005E7F2F"/>
    <w:rsid w:val="005F045F"/>
    <w:rsid w:val="00610AAA"/>
    <w:rsid w:val="006161A2"/>
    <w:rsid w:val="00626418"/>
    <w:rsid w:val="00634258"/>
    <w:rsid w:val="00636C5E"/>
    <w:rsid w:val="0065429F"/>
    <w:rsid w:val="0066298F"/>
    <w:rsid w:val="0066736E"/>
    <w:rsid w:val="00670103"/>
    <w:rsid w:val="006735B3"/>
    <w:rsid w:val="0067687B"/>
    <w:rsid w:val="00680C78"/>
    <w:rsid w:val="006824C7"/>
    <w:rsid w:val="0068549D"/>
    <w:rsid w:val="006945E1"/>
    <w:rsid w:val="00694800"/>
    <w:rsid w:val="0069540D"/>
    <w:rsid w:val="00697BB5"/>
    <w:rsid w:val="00697DB1"/>
    <w:rsid w:val="006A1AC6"/>
    <w:rsid w:val="006A4ED8"/>
    <w:rsid w:val="006B65C8"/>
    <w:rsid w:val="006C2254"/>
    <w:rsid w:val="006C5EEB"/>
    <w:rsid w:val="006D4017"/>
    <w:rsid w:val="006D6F10"/>
    <w:rsid w:val="006E423E"/>
    <w:rsid w:val="006E45E4"/>
    <w:rsid w:val="006E7ED5"/>
    <w:rsid w:val="006F114D"/>
    <w:rsid w:val="0070121A"/>
    <w:rsid w:val="00704084"/>
    <w:rsid w:val="00711BA4"/>
    <w:rsid w:val="00720FE7"/>
    <w:rsid w:val="0072249D"/>
    <w:rsid w:val="007243A4"/>
    <w:rsid w:val="00736075"/>
    <w:rsid w:val="00743461"/>
    <w:rsid w:val="00743D66"/>
    <w:rsid w:val="007444B4"/>
    <w:rsid w:val="007463CD"/>
    <w:rsid w:val="00752F6B"/>
    <w:rsid w:val="007536C5"/>
    <w:rsid w:val="00757E59"/>
    <w:rsid w:val="00762448"/>
    <w:rsid w:val="00773CE3"/>
    <w:rsid w:val="00777AB2"/>
    <w:rsid w:val="00780807"/>
    <w:rsid w:val="0078181F"/>
    <w:rsid w:val="00785D42"/>
    <w:rsid w:val="00787E3E"/>
    <w:rsid w:val="007904F6"/>
    <w:rsid w:val="00792474"/>
    <w:rsid w:val="007965F3"/>
    <w:rsid w:val="00796A8F"/>
    <w:rsid w:val="00797497"/>
    <w:rsid w:val="007A1103"/>
    <w:rsid w:val="007A2DAE"/>
    <w:rsid w:val="007A2EC7"/>
    <w:rsid w:val="007A5DAF"/>
    <w:rsid w:val="007B1EF3"/>
    <w:rsid w:val="007B450D"/>
    <w:rsid w:val="007B4931"/>
    <w:rsid w:val="007C3520"/>
    <w:rsid w:val="007C3E3C"/>
    <w:rsid w:val="007C47ED"/>
    <w:rsid w:val="007C7A50"/>
    <w:rsid w:val="007D2650"/>
    <w:rsid w:val="007D2BD1"/>
    <w:rsid w:val="007D7B98"/>
    <w:rsid w:val="007E3A26"/>
    <w:rsid w:val="00802878"/>
    <w:rsid w:val="00802A3C"/>
    <w:rsid w:val="00803855"/>
    <w:rsid w:val="008053EE"/>
    <w:rsid w:val="00813D49"/>
    <w:rsid w:val="00815321"/>
    <w:rsid w:val="00817BBE"/>
    <w:rsid w:val="0082054F"/>
    <w:rsid w:val="008332DD"/>
    <w:rsid w:val="00833620"/>
    <w:rsid w:val="008349CD"/>
    <w:rsid w:val="0084039A"/>
    <w:rsid w:val="00840508"/>
    <w:rsid w:val="00852937"/>
    <w:rsid w:val="008551D7"/>
    <w:rsid w:val="0086199B"/>
    <w:rsid w:val="00861CDB"/>
    <w:rsid w:val="0086344B"/>
    <w:rsid w:val="00865D2D"/>
    <w:rsid w:val="008674B4"/>
    <w:rsid w:val="008709B9"/>
    <w:rsid w:val="00875BC9"/>
    <w:rsid w:val="00876E72"/>
    <w:rsid w:val="008805F0"/>
    <w:rsid w:val="0088260E"/>
    <w:rsid w:val="00887FA3"/>
    <w:rsid w:val="0089165C"/>
    <w:rsid w:val="008940D9"/>
    <w:rsid w:val="008A0678"/>
    <w:rsid w:val="008A3D00"/>
    <w:rsid w:val="008B068B"/>
    <w:rsid w:val="008B11F1"/>
    <w:rsid w:val="008B24C3"/>
    <w:rsid w:val="008C1CB6"/>
    <w:rsid w:val="008C1CBE"/>
    <w:rsid w:val="008C24FD"/>
    <w:rsid w:val="008C3265"/>
    <w:rsid w:val="008C32D9"/>
    <w:rsid w:val="008C42BE"/>
    <w:rsid w:val="008D1662"/>
    <w:rsid w:val="008D41C5"/>
    <w:rsid w:val="008D7BC9"/>
    <w:rsid w:val="008D7CA0"/>
    <w:rsid w:val="008E7C25"/>
    <w:rsid w:val="008F0CBF"/>
    <w:rsid w:val="008F1944"/>
    <w:rsid w:val="008F7DB9"/>
    <w:rsid w:val="0090683B"/>
    <w:rsid w:val="00906853"/>
    <w:rsid w:val="00910066"/>
    <w:rsid w:val="009216AD"/>
    <w:rsid w:val="009247E2"/>
    <w:rsid w:val="00932D23"/>
    <w:rsid w:val="00934897"/>
    <w:rsid w:val="00943428"/>
    <w:rsid w:val="00952413"/>
    <w:rsid w:val="0095244D"/>
    <w:rsid w:val="00957A68"/>
    <w:rsid w:val="00961772"/>
    <w:rsid w:val="009649C9"/>
    <w:rsid w:val="00965B6B"/>
    <w:rsid w:val="00965DAE"/>
    <w:rsid w:val="00971646"/>
    <w:rsid w:val="00972398"/>
    <w:rsid w:val="00972910"/>
    <w:rsid w:val="00973B39"/>
    <w:rsid w:val="00974588"/>
    <w:rsid w:val="00974E99"/>
    <w:rsid w:val="00982169"/>
    <w:rsid w:val="0099466B"/>
    <w:rsid w:val="00995120"/>
    <w:rsid w:val="00996E52"/>
    <w:rsid w:val="009A4569"/>
    <w:rsid w:val="009A71AD"/>
    <w:rsid w:val="009B33E4"/>
    <w:rsid w:val="009B474E"/>
    <w:rsid w:val="009B4F58"/>
    <w:rsid w:val="009C07D2"/>
    <w:rsid w:val="009C1AC7"/>
    <w:rsid w:val="009C2D11"/>
    <w:rsid w:val="009C4365"/>
    <w:rsid w:val="009D0D91"/>
    <w:rsid w:val="009D262E"/>
    <w:rsid w:val="009F154B"/>
    <w:rsid w:val="009F1C83"/>
    <w:rsid w:val="009F2A5D"/>
    <w:rsid w:val="00A032D1"/>
    <w:rsid w:val="00A041CF"/>
    <w:rsid w:val="00A057F6"/>
    <w:rsid w:val="00A06F76"/>
    <w:rsid w:val="00A11170"/>
    <w:rsid w:val="00A11354"/>
    <w:rsid w:val="00A12675"/>
    <w:rsid w:val="00A169E3"/>
    <w:rsid w:val="00A23E0A"/>
    <w:rsid w:val="00A2529B"/>
    <w:rsid w:val="00A25566"/>
    <w:rsid w:val="00A25C4B"/>
    <w:rsid w:val="00A26B4D"/>
    <w:rsid w:val="00A3025B"/>
    <w:rsid w:val="00A30458"/>
    <w:rsid w:val="00A31375"/>
    <w:rsid w:val="00A34DA7"/>
    <w:rsid w:val="00A53336"/>
    <w:rsid w:val="00A60250"/>
    <w:rsid w:val="00A604BE"/>
    <w:rsid w:val="00A60EC0"/>
    <w:rsid w:val="00A6161F"/>
    <w:rsid w:val="00A616FD"/>
    <w:rsid w:val="00A6391C"/>
    <w:rsid w:val="00A71F6F"/>
    <w:rsid w:val="00A779F3"/>
    <w:rsid w:val="00A81EC0"/>
    <w:rsid w:val="00A835CE"/>
    <w:rsid w:val="00A86336"/>
    <w:rsid w:val="00A949E1"/>
    <w:rsid w:val="00AA61B1"/>
    <w:rsid w:val="00AB016C"/>
    <w:rsid w:val="00AB0183"/>
    <w:rsid w:val="00AB0F96"/>
    <w:rsid w:val="00AB6A1B"/>
    <w:rsid w:val="00AB73BB"/>
    <w:rsid w:val="00AC110B"/>
    <w:rsid w:val="00AC1468"/>
    <w:rsid w:val="00AC3399"/>
    <w:rsid w:val="00AC6F93"/>
    <w:rsid w:val="00AE3EF8"/>
    <w:rsid w:val="00AE6CA8"/>
    <w:rsid w:val="00AE6EDB"/>
    <w:rsid w:val="00AE7D2C"/>
    <w:rsid w:val="00AF3CDA"/>
    <w:rsid w:val="00AF5EDE"/>
    <w:rsid w:val="00AF6B7C"/>
    <w:rsid w:val="00B04316"/>
    <w:rsid w:val="00B114AF"/>
    <w:rsid w:val="00B12143"/>
    <w:rsid w:val="00B12BFD"/>
    <w:rsid w:val="00B14E70"/>
    <w:rsid w:val="00B16D9B"/>
    <w:rsid w:val="00B179D4"/>
    <w:rsid w:val="00B2120D"/>
    <w:rsid w:val="00B247F1"/>
    <w:rsid w:val="00B33B8A"/>
    <w:rsid w:val="00B34220"/>
    <w:rsid w:val="00B35F6C"/>
    <w:rsid w:val="00B45FDA"/>
    <w:rsid w:val="00B46C3F"/>
    <w:rsid w:val="00B47AE2"/>
    <w:rsid w:val="00B53C3B"/>
    <w:rsid w:val="00B679A6"/>
    <w:rsid w:val="00B72A0D"/>
    <w:rsid w:val="00B73AA9"/>
    <w:rsid w:val="00B73E86"/>
    <w:rsid w:val="00B91D7E"/>
    <w:rsid w:val="00B9468E"/>
    <w:rsid w:val="00BA1B56"/>
    <w:rsid w:val="00BA3211"/>
    <w:rsid w:val="00BA4025"/>
    <w:rsid w:val="00BA7384"/>
    <w:rsid w:val="00BA7D05"/>
    <w:rsid w:val="00BB2A01"/>
    <w:rsid w:val="00BB51AD"/>
    <w:rsid w:val="00BD4E63"/>
    <w:rsid w:val="00BE5093"/>
    <w:rsid w:val="00BF2303"/>
    <w:rsid w:val="00BF509A"/>
    <w:rsid w:val="00BF5808"/>
    <w:rsid w:val="00C02E30"/>
    <w:rsid w:val="00C12D55"/>
    <w:rsid w:val="00C15815"/>
    <w:rsid w:val="00C15A07"/>
    <w:rsid w:val="00C22116"/>
    <w:rsid w:val="00C339BB"/>
    <w:rsid w:val="00C35848"/>
    <w:rsid w:val="00C361E9"/>
    <w:rsid w:val="00C36CFA"/>
    <w:rsid w:val="00C37208"/>
    <w:rsid w:val="00C61C79"/>
    <w:rsid w:val="00C62B5A"/>
    <w:rsid w:val="00C65D36"/>
    <w:rsid w:val="00C667C5"/>
    <w:rsid w:val="00C71B35"/>
    <w:rsid w:val="00C77C7F"/>
    <w:rsid w:val="00C80CAC"/>
    <w:rsid w:val="00C80D82"/>
    <w:rsid w:val="00C8545D"/>
    <w:rsid w:val="00C85B2F"/>
    <w:rsid w:val="00C92659"/>
    <w:rsid w:val="00C935EE"/>
    <w:rsid w:val="00C9605A"/>
    <w:rsid w:val="00CA3499"/>
    <w:rsid w:val="00CA7306"/>
    <w:rsid w:val="00CA74CA"/>
    <w:rsid w:val="00CA7C8A"/>
    <w:rsid w:val="00CA7E6E"/>
    <w:rsid w:val="00CB041F"/>
    <w:rsid w:val="00CB0638"/>
    <w:rsid w:val="00CC33A6"/>
    <w:rsid w:val="00CC5013"/>
    <w:rsid w:val="00CE75D8"/>
    <w:rsid w:val="00CE7B7E"/>
    <w:rsid w:val="00CF1A20"/>
    <w:rsid w:val="00CF2270"/>
    <w:rsid w:val="00CF6B93"/>
    <w:rsid w:val="00D04C6D"/>
    <w:rsid w:val="00D15AC3"/>
    <w:rsid w:val="00D32AF0"/>
    <w:rsid w:val="00D4765A"/>
    <w:rsid w:val="00D50F95"/>
    <w:rsid w:val="00D56B4C"/>
    <w:rsid w:val="00D572EA"/>
    <w:rsid w:val="00D65150"/>
    <w:rsid w:val="00D7257E"/>
    <w:rsid w:val="00D72D59"/>
    <w:rsid w:val="00D765A9"/>
    <w:rsid w:val="00D90F95"/>
    <w:rsid w:val="00D915C4"/>
    <w:rsid w:val="00D95C3F"/>
    <w:rsid w:val="00DA32FE"/>
    <w:rsid w:val="00DA5803"/>
    <w:rsid w:val="00DA746E"/>
    <w:rsid w:val="00DB2B4E"/>
    <w:rsid w:val="00DB53A8"/>
    <w:rsid w:val="00DC15FD"/>
    <w:rsid w:val="00DC56D1"/>
    <w:rsid w:val="00DC59D8"/>
    <w:rsid w:val="00DE11D2"/>
    <w:rsid w:val="00DE67A8"/>
    <w:rsid w:val="00DF32B0"/>
    <w:rsid w:val="00DF32E3"/>
    <w:rsid w:val="00DF5C73"/>
    <w:rsid w:val="00E00917"/>
    <w:rsid w:val="00E0267A"/>
    <w:rsid w:val="00E026BC"/>
    <w:rsid w:val="00E16A44"/>
    <w:rsid w:val="00E21C43"/>
    <w:rsid w:val="00E24114"/>
    <w:rsid w:val="00E30ECD"/>
    <w:rsid w:val="00E344C2"/>
    <w:rsid w:val="00E3517F"/>
    <w:rsid w:val="00E35ED7"/>
    <w:rsid w:val="00E36383"/>
    <w:rsid w:val="00E3662A"/>
    <w:rsid w:val="00E57DF7"/>
    <w:rsid w:val="00E6602C"/>
    <w:rsid w:val="00E73631"/>
    <w:rsid w:val="00E770B8"/>
    <w:rsid w:val="00E7734F"/>
    <w:rsid w:val="00E80701"/>
    <w:rsid w:val="00E8572C"/>
    <w:rsid w:val="00E85B1D"/>
    <w:rsid w:val="00E92A14"/>
    <w:rsid w:val="00E937E3"/>
    <w:rsid w:val="00EA10E9"/>
    <w:rsid w:val="00EA20A4"/>
    <w:rsid w:val="00EA4D0C"/>
    <w:rsid w:val="00EB5E15"/>
    <w:rsid w:val="00EB6064"/>
    <w:rsid w:val="00EC337A"/>
    <w:rsid w:val="00EC6014"/>
    <w:rsid w:val="00ED0447"/>
    <w:rsid w:val="00ED6814"/>
    <w:rsid w:val="00ED71FF"/>
    <w:rsid w:val="00EE0469"/>
    <w:rsid w:val="00EF36F5"/>
    <w:rsid w:val="00EF60F7"/>
    <w:rsid w:val="00EF72F8"/>
    <w:rsid w:val="00F031EA"/>
    <w:rsid w:val="00F0353F"/>
    <w:rsid w:val="00F03872"/>
    <w:rsid w:val="00F06AAB"/>
    <w:rsid w:val="00F14B9E"/>
    <w:rsid w:val="00F17CAD"/>
    <w:rsid w:val="00F22055"/>
    <w:rsid w:val="00F45F2F"/>
    <w:rsid w:val="00F47F33"/>
    <w:rsid w:val="00F61D2A"/>
    <w:rsid w:val="00F624BB"/>
    <w:rsid w:val="00F64091"/>
    <w:rsid w:val="00F71641"/>
    <w:rsid w:val="00F74011"/>
    <w:rsid w:val="00F748EC"/>
    <w:rsid w:val="00F76244"/>
    <w:rsid w:val="00F77665"/>
    <w:rsid w:val="00F77C72"/>
    <w:rsid w:val="00F80106"/>
    <w:rsid w:val="00F80C82"/>
    <w:rsid w:val="00F853D5"/>
    <w:rsid w:val="00F85F42"/>
    <w:rsid w:val="00F9379D"/>
    <w:rsid w:val="00F94159"/>
    <w:rsid w:val="00FA214A"/>
    <w:rsid w:val="00FA366D"/>
    <w:rsid w:val="00FA375C"/>
    <w:rsid w:val="00FA5DA0"/>
    <w:rsid w:val="00FB0AEA"/>
    <w:rsid w:val="00FB5B25"/>
    <w:rsid w:val="00FC00C8"/>
    <w:rsid w:val="00FC417A"/>
    <w:rsid w:val="00FD0A8F"/>
    <w:rsid w:val="00FD31B4"/>
    <w:rsid w:val="00FD4D75"/>
    <w:rsid w:val="00FD7679"/>
    <w:rsid w:val="00FE288B"/>
    <w:rsid w:val="00FE432B"/>
    <w:rsid w:val="00FE465E"/>
    <w:rsid w:val="00FE64D9"/>
    <w:rsid w:val="00FE72CD"/>
    <w:rsid w:val="00FF78B8"/>
    <w:rsid w:val="00FF7D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C697C0"/>
  <w15:docId w15:val="{9DC47784-34C4-4FCA-BF13-6180205F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3898"/>
    <w:pPr>
      <w:widowControl w:val="0"/>
      <w:tabs>
        <w:tab w:val="left" w:pos="1134"/>
        <w:tab w:val="left" w:pos="5940"/>
      </w:tabs>
      <w:suppressAutoHyphens/>
      <w:ind w:left="142"/>
    </w:pPr>
    <w:rPr>
      <w:sz w:val="28"/>
      <w:lang w:eastAsia="ar-SA"/>
    </w:rPr>
  </w:style>
  <w:style w:type="paragraph" w:styleId="1">
    <w:name w:val="heading 1"/>
    <w:basedOn w:val="a"/>
    <w:next w:val="a0"/>
    <w:qFormat/>
    <w:rsid w:val="002736C2"/>
    <w:pPr>
      <w:spacing w:line="480" w:lineRule="auto"/>
      <w:ind w:left="0"/>
      <w:jc w:val="center"/>
      <w:outlineLvl w:val="0"/>
    </w:pPr>
    <w:rPr>
      <w:bCs/>
      <w:kern w:val="1"/>
      <w:szCs w:val="48"/>
    </w:rPr>
  </w:style>
  <w:style w:type="paragraph" w:styleId="2">
    <w:name w:val="heading 2"/>
    <w:basedOn w:val="a"/>
    <w:next w:val="a"/>
    <w:autoRedefine/>
    <w:qFormat/>
    <w:rsid w:val="00E3662A"/>
    <w:pPr>
      <w:keepNext/>
      <w:keepLines/>
      <w:numPr>
        <w:ilvl w:val="1"/>
      </w:numPr>
      <w:tabs>
        <w:tab w:val="clear" w:pos="1134"/>
        <w:tab w:val="clear" w:pos="5940"/>
        <w:tab w:val="left" w:pos="-2835"/>
      </w:tabs>
      <w:spacing w:line="480" w:lineRule="auto"/>
      <w:ind w:left="142" w:firstLine="567"/>
      <w:outlineLvl w:val="1"/>
    </w:pPr>
  </w:style>
  <w:style w:type="paragraph" w:styleId="3">
    <w:name w:val="heading 3"/>
    <w:basedOn w:val="a"/>
    <w:next w:val="a"/>
    <w:autoRedefine/>
    <w:qFormat/>
    <w:rsid w:val="00AB0183"/>
    <w:pPr>
      <w:keepNext/>
      <w:tabs>
        <w:tab w:val="clear" w:pos="1134"/>
        <w:tab w:val="clear" w:pos="5940"/>
      </w:tabs>
      <w:spacing w:line="480" w:lineRule="auto"/>
      <w:ind w:left="0" w:firstLine="0"/>
      <w:jc w:val="center"/>
      <w:outlineLvl w:val="2"/>
    </w:pPr>
  </w:style>
  <w:style w:type="paragraph" w:styleId="4">
    <w:name w:val="heading 4"/>
    <w:basedOn w:val="a"/>
    <w:next w:val="a0"/>
    <w:autoRedefine/>
    <w:qFormat/>
    <w:rsid w:val="00780807"/>
    <w:pPr>
      <w:tabs>
        <w:tab w:val="clear" w:pos="1134"/>
        <w:tab w:val="clear" w:pos="5940"/>
        <w:tab w:val="left" w:pos="-3960"/>
      </w:tabs>
      <w:spacing w:line="480" w:lineRule="auto"/>
      <w:ind w:left="0"/>
      <w:outlineLvl w:val="3"/>
    </w:pPr>
  </w:style>
  <w:style w:type="paragraph" w:styleId="5">
    <w:name w:val="heading 5"/>
    <w:basedOn w:val="a"/>
    <w:next w:val="a0"/>
    <w:qFormat/>
    <w:rsid w:val="007B4931"/>
    <w:pPr>
      <w:keepNext/>
      <w:numPr>
        <w:ilvl w:val="4"/>
        <w:numId w:val="1"/>
      </w:numPr>
      <w:spacing w:before="240" w:after="120"/>
      <w:outlineLvl w:val="4"/>
    </w:pPr>
    <w:rPr>
      <w:rFonts w:ascii="Arial" w:eastAsia="MS Mincho" w:hAnsi="Arial" w:cs="MS Mincho"/>
      <w:b/>
      <w:bCs/>
      <w:sz w:val="24"/>
      <w:szCs w:val="24"/>
    </w:rPr>
  </w:style>
  <w:style w:type="paragraph" w:styleId="6">
    <w:name w:val="heading 6"/>
    <w:basedOn w:val="a"/>
    <w:next w:val="a0"/>
    <w:qFormat/>
    <w:rsid w:val="007B4931"/>
    <w:pPr>
      <w:keepNext/>
      <w:numPr>
        <w:ilvl w:val="5"/>
        <w:numId w:val="1"/>
      </w:numPr>
      <w:spacing w:before="240" w:after="120"/>
      <w:outlineLvl w:val="5"/>
    </w:pPr>
    <w:rPr>
      <w:rFonts w:ascii="Arial" w:eastAsia="MS Mincho" w:hAnsi="Arial" w:cs="MS Mincho"/>
      <w:b/>
      <w:bCs/>
      <w:sz w:val="21"/>
      <w:szCs w:val="21"/>
    </w:rPr>
  </w:style>
  <w:style w:type="paragraph" w:styleId="7">
    <w:name w:val="heading 7"/>
    <w:basedOn w:val="a"/>
    <w:next w:val="a0"/>
    <w:qFormat/>
    <w:rsid w:val="007B4931"/>
    <w:pPr>
      <w:keepNext/>
      <w:numPr>
        <w:ilvl w:val="6"/>
        <w:numId w:val="1"/>
      </w:numPr>
      <w:spacing w:before="240" w:after="120"/>
      <w:outlineLvl w:val="6"/>
    </w:pPr>
    <w:rPr>
      <w:rFonts w:ascii="Arial" w:eastAsia="MS Mincho" w:hAnsi="Arial" w:cs="MS Mincho"/>
      <w:b/>
      <w:bCs/>
      <w:sz w:val="21"/>
      <w:szCs w:val="21"/>
    </w:rPr>
  </w:style>
  <w:style w:type="paragraph" w:styleId="8">
    <w:name w:val="heading 8"/>
    <w:basedOn w:val="a"/>
    <w:next w:val="a0"/>
    <w:qFormat/>
    <w:rsid w:val="007B4931"/>
    <w:pPr>
      <w:keepNext/>
      <w:numPr>
        <w:ilvl w:val="7"/>
        <w:numId w:val="1"/>
      </w:numPr>
      <w:spacing w:before="240" w:after="120"/>
      <w:outlineLvl w:val="7"/>
    </w:pPr>
    <w:rPr>
      <w:rFonts w:ascii="Arial" w:eastAsia="MS Mincho" w:hAnsi="Arial" w:cs="MS Mincho"/>
      <w:b/>
      <w:bCs/>
      <w:sz w:val="21"/>
      <w:szCs w:val="21"/>
    </w:rPr>
  </w:style>
  <w:style w:type="paragraph" w:styleId="9">
    <w:name w:val="heading 9"/>
    <w:basedOn w:val="a"/>
    <w:next w:val="a0"/>
    <w:qFormat/>
    <w:rsid w:val="007B4931"/>
    <w:pPr>
      <w:keepNext/>
      <w:numPr>
        <w:ilvl w:val="8"/>
        <w:numId w:val="1"/>
      </w:numPr>
      <w:spacing w:before="240" w:after="120"/>
      <w:outlineLvl w:val="8"/>
    </w:pPr>
    <w:rPr>
      <w:rFonts w:ascii="Arial" w:eastAsia="MS Mincho" w:hAnsi="Arial" w:cs="MS Mincho"/>
      <w:b/>
      <w:b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rsid w:val="000A0B43"/>
    <w:pPr>
      <w:spacing w:after="120"/>
    </w:pPr>
  </w:style>
  <w:style w:type="paragraph" w:customStyle="1" w:styleId="10">
    <w:name w:val="диплом1"/>
    <w:basedOn w:val="1"/>
    <w:autoRedefine/>
    <w:rsid w:val="00B46C3F"/>
    <w:pPr>
      <w:tabs>
        <w:tab w:val="clear" w:pos="1134"/>
        <w:tab w:val="clear" w:pos="5940"/>
      </w:tabs>
    </w:pPr>
    <w:rPr>
      <w:b/>
      <w:kern w:val="28"/>
      <w:sz w:val="20"/>
      <w:szCs w:val="20"/>
    </w:rPr>
  </w:style>
  <w:style w:type="paragraph" w:customStyle="1" w:styleId="20">
    <w:name w:val="диплом2"/>
    <w:basedOn w:val="2"/>
    <w:autoRedefine/>
    <w:rsid w:val="00F06AAB"/>
    <w:pPr>
      <w:numPr>
        <w:ilvl w:val="0"/>
      </w:numPr>
      <w:ind w:left="142" w:firstLine="567"/>
      <w:jc w:val="center"/>
    </w:pPr>
    <w:rPr>
      <w:bCs/>
    </w:rPr>
  </w:style>
  <w:style w:type="paragraph" w:styleId="11">
    <w:name w:val="toc 1"/>
    <w:basedOn w:val="a"/>
    <w:next w:val="a"/>
    <w:autoRedefine/>
    <w:uiPriority w:val="39"/>
    <w:rsid w:val="00AB0183"/>
    <w:pPr>
      <w:tabs>
        <w:tab w:val="clear" w:pos="1134"/>
        <w:tab w:val="clear" w:pos="5940"/>
        <w:tab w:val="right" w:pos="9638"/>
      </w:tabs>
      <w:ind w:left="0" w:firstLine="0"/>
    </w:pPr>
    <w:rPr>
      <w:bCs/>
      <w:noProof/>
      <w:szCs w:val="28"/>
    </w:rPr>
  </w:style>
  <w:style w:type="paragraph" w:customStyle="1" w:styleId="a4">
    <w:name w:val="текст диплом"/>
    <w:basedOn w:val="a"/>
    <w:link w:val="a5"/>
    <w:rsid w:val="007A2EC7"/>
    <w:pPr>
      <w:tabs>
        <w:tab w:val="clear" w:pos="1134"/>
        <w:tab w:val="clear" w:pos="5940"/>
      </w:tabs>
      <w:ind w:left="0"/>
    </w:pPr>
  </w:style>
  <w:style w:type="character" w:customStyle="1" w:styleId="a5">
    <w:name w:val="текст диплом Знак"/>
    <w:link w:val="a4"/>
    <w:rsid w:val="007A2EC7"/>
    <w:rPr>
      <w:sz w:val="28"/>
      <w:lang w:val="ru-RU" w:eastAsia="ar-SA" w:bidi="ar-SA"/>
    </w:rPr>
  </w:style>
  <w:style w:type="paragraph" w:styleId="21">
    <w:name w:val="Body Text Indent 2"/>
    <w:basedOn w:val="a"/>
    <w:rsid w:val="007B4931"/>
    <w:pPr>
      <w:spacing w:after="120" w:line="480" w:lineRule="auto"/>
      <w:ind w:left="283"/>
    </w:pPr>
  </w:style>
  <w:style w:type="character" w:customStyle="1" w:styleId="a6">
    <w:name w:val="ЗаголовокТаблицы"/>
    <w:rsid w:val="008D7CA0"/>
    <w:rPr>
      <w:b/>
    </w:rPr>
  </w:style>
  <w:style w:type="paragraph" w:customStyle="1" w:styleId="a7">
    <w:name w:val="Формула"/>
    <w:basedOn w:val="a"/>
    <w:rsid w:val="008D7CA0"/>
    <w:pPr>
      <w:widowControl/>
      <w:tabs>
        <w:tab w:val="center" w:pos="4678"/>
        <w:tab w:val="right" w:pos="9356"/>
      </w:tabs>
      <w:spacing w:before="40" w:after="40" w:line="220" w:lineRule="atLeast"/>
    </w:pPr>
    <w:rPr>
      <w:sz w:val="22"/>
    </w:rPr>
  </w:style>
  <w:style w:type="paragraph" w:customStyle="1" w:styleId="a8">
    <w:name w:val="Содержимое таблицы"/>
    <w:basedOn w:val="a"/>
    <w:rsid w:val="008D7CA0"/>
    <w:pPr>
      <w:suppressLineNumbers/>
    </w:pPr>
  </w:style>
  <w:style w:type="paragraph" w:customStyle="1" w:styleId="12">
    <w:name w:val="Название объекта1"/>
    <w:basedOn w:val="a"/>
    <w:next w:val="a"/>
    <w:rsid w:val="008D7CA0"/>
    <w:pPr>
      <w:tabs>
        <w:tab w:val="left" w:pos="6804"/>
      </w:tabs>
      <w:spacing w:before="60" w:after="180"/>
      <w:ind w:left="0"/>
      <w:jc w:val="left"/>
    </w:pPr>
    <w:rPr>
      <w:b/>
      <w:bCs/>
    </w:rPr>
  </w:style>
  <w:style w:type="paragraph" w:customStyle="1" w:styleId="a9">
    <w:name w:val="НазваниеТемы"/>
    <w:basedOn w:val="a"/>
    <w:rsid w:val="008D7CA0"/>
    <w:pPr>
      <w:ind w:left="0"/>
      <w:jc w:val="center"/>
    </w:pPr>
    <w:rPr>
      <w:b/>
      <w:sz w:val="32"/>
    </w:rPr>
  </w:style>
  <w:style w:type="paragraph" w:customStyle="1" w:styleId="aa">
    <w:name w:val="Таблица"/>
    <w:basedOn w:val="a"/>
    <w:rsid w:val="008D7CA0"/>
    <w:pPr>
      <w:ind w:left="0"/>
      <w:jc w:val="center"/>
    </w:pPr>
    <w:rPr>
      <w:szCs w:val="26"/>
    </w:rPr>
  </w:style>
  <w:style w:type="paragraph" w:customStyle="1" w:styleId="ab">
    <w:name w:val="Таблица влево"/>
    <w:basedOn w:val="a"/>
    <w:rsid w:val="008D7CA0"/>
    <w:pPr>
      <w:ind w:left="0"/>
    </w:pPr>
    <w:rPr>
      <w:szCs w:val="26"/>
    </w:rPr>
  </w:style>
  <w:style w:type="paragraph" w:customStyle="1" w:styleId="13">
    <w:name w:val="1_список диплома"/>
    <w:basedOn w:val="22"/>
    <w:link w:val="14"/>
    <w:rsid w:val="00982169"/>
    <w:pPr>
      <w:tabs>
        <w:tab w:val="clear" w:pos="1134"/>
        <w:tab w:val="clear" w:pos="5940"/>
      </w:tabs>
      <w:ind w:left="567" w:firstLine="0"/>
    </w:pPr>
  </w:style>
  <w:style w:type="character" w:customStyle="1" w:styleId="23">
    <w:name w:val="Список 2 Знак"/>
    <w:link w:val="22"/>
    <w:rsid w:val="00522E0F"/>
    <w:rPr>
      <w:sz w:val="28"/>
      <w:lang w:val="ru-RU" w:eastAsia="ar-SA" w:bidi="ar-SA"/>
    </w:rPr>
  </w:style>
  <w:style w:type="paragraph" w:styleId="22">
    <w:name w:val="List 2"/>
    <w:basedOn w:val="a"/>
    <w:link w:val="23"/>
    <w:rsid w:val="00522E0F"/>
    <w:pPr>
      <w:ind w:left="566" w:hanging="283"/>
    </w:pPr>
  </w:style>
  <w:style w:type="character" w:customStyle="1" w:styleId="14">
    <w:name w:val="1_список диплома Знак Знак"/>
    <w:basedOn w:val="23"/>
    <w:link w:val="13"/>
    <w:rsid w:val="00982169"/>
    <w:rPr>
      <w:sz w:val="28"/>
      <w:lang w:val="ru-RU" w:eastAsia="ar-SA" w:bidi="ar-SA"/>
    </w:rPr>
  </w:style>
  <w:style w:type="paragraph" w:customStyle="1" w:styleId="24">
    <w:name w:val="2_список диплома"/>
    <w:basedOn w:val="a"/>
    <w:autoRedefine/>
    <w:rsid w:val="00A11354"/>
    <w:pPr>
      <w:tabs>
        <w:tab w:val="clear" w:pos="1134"/>
        <w:tab w:val="clear" w:pos="5940"/>
        <w:tab w:val="left" w:pos="-3960"/>
        <w:tab w:val="left" w:pos="1440"/>
      </w:tabs>
      <w:ind w:left="0"/>
    </w:pPr>
  </w:style>
  <w:style w:type="paragraph" w:customStyle="1" w:styleId="15">
    <w:name w:val="Заголовок1"/>
    <w:basedOn w:val="a"/>
    <w:next w:val="a0"/>
    <w:rsid w:val="008B24C3"/>
    <w:pPr>
      <w:keepNext/>
      <w:spacing w:before="240" w:after="120"/>
    </w:pPr>
    <w:rPr>
      <w:rFonts w:ascii="Arial" w:eastAsia="MS Mincho" w:hAnsi="Arial" w:cs="MS Mincho"/>
      <w:szCs w:val="28"/>
    </w:rPr>
  </w:style>
  <w:style w:type="character" w:styleId="ac">
    <w:name w:val="Hyperlink"/>
    <w:uiPriority w:val="99"/>
    <w:rsid w:val="008B24C3"/>
    <w:rPr>
      <w:color w:val="000080"/>
      <w:u w:val="single"/>
    </w:rPr>
  </w:style>
  <w:style w:type="paragraph" w:customStyle="1" w:styleId="210">
    <w:name w:val="Основной текст с отступом 21"/>
    <w:basedOn w:val="a"/>
    <w:rsid w:val="008B24C3"/>
    <w:pPr>
      <w:widowControl/>
      <w:tabs>
        <w:tab w:val="clear" w:pos="1134"/>
        <w:tab w:val="clear" w:pos="5940"/>
      </w:tabs>
      <w:overflowPunct w:val="0"/>
      <w:autoSpaceDE w:val="0"/>
      <w:spacing w:line="240" w:lineRule="auto"/>
      <w:ind w:left="0"/>
      <w:textAlignment w:val="baseline"/>
    </w:pPr>
  </w:style>
  <w:style w:type="paragraph" w:customStyle="1" w:styleId="a80">
    <w:name w:val="a8"/>
    <w:basedOn w:val="a"/>
    <w:rsid w:val="008B24C3"/>
    <w:pPr>
      <w:widowControl/>
      <w:tabs>
        <w:tab w:val="clear" w:pos="1134"/>
        <w:tab w:val="clear" w:pos="5940"/>
      </w:tabs>
      <w:overflowPunct w:val="0"/>
      <w:autoSpaceDE w:val="0"/>
      <w:spacing w:line="240" w:lineRule="auto"/>
      <w:ind w:left="0" w:firstLine="425"/>
      <w:textAlignment w:val="baseline"/>
    </w:pPr>
    <w:rPr>
      <w:sz w:val="24"/>
    </w:rPr>
  </w:style>
  <w:style w:type="character" w:customStyle="1" w:styleId="16">
    <w:name w:val="Гиперссылка1"/>
    <w:rsid w:val="008B24C3"/>
    <w:rPr>
      <w:color w:val="0000FF"/>
      <w:u w:val="single"/>
    </w:rPr>
  </w:style>
  <w:style w:type="paragraph" w:customStyle="1" w:styleId="31">
    <w:name w:val="Основной текст с отступом 31"/>
    <w:basedOn w:val="a"/>
    <w:rsid w:val="008B24C3"/>
    <w:pPr>
      <w:widowControl/>
      <w:tabs>
        <w:tab w:val="clear" w:pos="1134"/>
        <w:tab w:val="clear" w:pos="5940"/>
      </w:tabs>
      <w:overflowPunct w:val="0"/>
      <w:autoSpaceDE w:val="0"/>
      <w:spacing w:line="240" w:lineRule="auto"/>
      <w:ind w:left="0"/>
      <w:jc w:val="left"/>
      <w:textAlignment w:val="baseline"/>
    </w:pPr>
    <w:rPr>
      <w:sz w:val="24"/>
    </w:rPr>
  </w:style>
  <w:style w:type="paragraph" w:styleId="ad">
    <w:name w:val="footer"/>
    <w:basedOn w:val="a"/>
    <w:link w:val="ae"/>
    <w:uiPriority w:val="99"/>
    <w:rsid w:val="00B679A6"/>
    <w:pPr>
      <w:tabs>
        <w:tab w:val="clear" w:pos="1134"/>
        <w:tab w:val="clear" w:pos="5940"/>
        <w:tab w:val="center" w:pos="4677"/>
        <w:tab w:val="right" w:pos="9355"/>
      </w:tabs>
    </w:pPr>
  </w:style>
  <w:style w:type="character" w:styleId="af">
    <w:name w:val="page number"/>
    <w:basedOn w:val="a1"/>
    <w:rsid w:val="00B679A6"/>
  </w:style>
  <w:style w:type="table" w:styleId="af0">
    <w:name w:val="Table Grid"/>
    <w:basedOn w:val="a2"/>
    <w:rsid w:val="00796A8F"/>
    <w:pPr>
      <w:widowControl w:val="0"/>
      <w:tabs>
        <w:tab w:val="left" w:pos="1134"/>
        <w:tab w:val="left" w:pos="5940"/>
      </w:tabs>
      <w:suppressAutoHyphens/>
      <w:ind w:left="142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5">
    <w:name w:val="toc 2"/>
    <w:basedOn w:val="a"/>
    <w:next w:val="a"/>
    <w:autoRedefine/>
    <w:uiPriority w:val="39"/>
    <w:rsid w:val="00974588"/>
    <w:pPr>
      <w:tabs>
        <w:tab w:val="clear" w:pos="1134"/>
        <w:tab w:val="clear" w:pos="5940"/>
        <w:tab w:val="right" w:pos="9639"/>
      </w:tabs>
      <w:spacing w:line="312" w:lineRule="auto"/>
      <w:ind w:left="0"/>
    </w:pPr>
    <w:rPr>
      <w:b/>
      <w:bCs/>
      <w:sz w:val="20"/>
    </w:rPr>
  </w:style>
  <w:style w:type="paragraph" w:styleId="30">
    <w:name w:val="toc 3"/>
    <w:basedOn w:val="a"/>
    <w:next w:val="a"/>
    <w:autoRedefine/>
    <w:uiPriority w:val="39"/>
    <w:rsid w:val="000B44C0"/>
    <w:pPr>
      <w:tabs>
        <w:tab w:val="clear" w:pos="1134"/>
        <w:tab w:val="clear" w:pos="5940"/>
      </w:tabs>
      <w:ind w:left="280"/>
      <w:jc w:val="left"/>
    </w:pPr>
    <w:rPr>
      <w:sz w:val="20"/>
    </w:rPr>
  </w:style>
  <w:style w:type="paragraph" w:styleId="40">
    <w:name w:val="toc 4"/>
    <w:basedOn w:val="a"/>
    <w:next w:val="a"/>
    <w:autoRedefine/>
    <w:uiPriority w:val="39"/>
    <w:rsid w:val="00346DFE"/>
    <w:pPr>
      <w:tabs>
        <w:tab w:val="clear" w:pos="1134"/>
        <w:tab w:val="clear" w:pos="5940"/>
      </w:tabs>
      <w:ind w:left="560"/>
      <w:jc w:val="left"/>
    </w:pPr>
    <w:rPr>
      <w:sz w:val="20"/>
    </w:rPr>
  </w:style>
  <w:style w:type="paragraph" w:styleId="50">
    <w:name w:val="toc 5"/>
    <w:basedOn w:val="a"/>
    <w:next w:val="a"/>
    <w:autoRedefine/>
    <w:semiHidden/>
    <w:rsid w:val="00B179D4"/>
    <w:pPr>
      <w:tabs>
        <w:tab w:val="clear" w:pos="1134"/>
        <w:tab w:val="clear" w:pos="5940"/>
      </w:tabs>
      <w:ind w:left="840"/>
      <w:jc w:val="left"/>
    </w:pPr>
    <w:rPr>
      <w:sz w:val="20"/>
    </w:rPr>
  </w:style>
  <w:style w:type="paragraph" w:styleId="60">
    <w:name w:val="toc 6"/>
    <w:basedOn w:val="a"/>
    <w:next w:val="a"/>
    <w:autoRedefine/>
    <w:semiHidden/>
    <w:rsid w:val="00B179D4"/>
    <w:pPr>
      <w:tabs>
        <w:tab w:val="clear" w:pos="1134"/>
        <w:tab w:val="clear" w:pos="5940"/>
      </w:tabs>
      <w:ind w:left="1120"/>
      <w:jc w:val="left"/>
    </w:pPr>
    <w:rPr>
      <w:sz w:val="20"/>
    </w:rPr>
  </w:style>
  <w:style w:type="paragraph" w:styleId="70">
    <w:name w:val="toc 7"/>
    <w:basedOn w:val="a"/>
    <w:next w:val="a"/>
    <w:autoRedefine/>
    <w:semiHidden/>
    <w:rsid w:val="00B179D4"/>
    <w:pPr>
      <w:tabs>
        <w:tab w:val="clear" w:pos="1134"/>
        <w:tab w:val="clear" w:pos="5940"/>
      </w:tabs>
      <w:ind w:left="1400"/>
      <w:jc w:val="left"/>
    </w:pPr>
    <w:rPr>
      <w:sz w:val="20"/>
    </w:rPr>
  </w:style>
  <w:style w:type="paragraph" w:styleId="80">
    <w:name w:val="toc 8"/>
    <w:basedOn w:val="a"/>
    <w:next w:val="a"/>
    <w:autoRedefine/>
    <w:semiHidden/>
    <w:rsid w:val="00B179D4"/>
    <w:pPr>
      <w:tabs>
        <w:tab w:val="clear" w:pos="1134"/>
        <w:tab w:val="clear" w:pos="5940"/>
      </w:tabs>
      <w:ind w:left="1680"/>
      <w:jc w:val="left"/>
    </w:pPr>
    <w:rPr>
      <w:sz w:val="20"/>
    </w:rPr>
  </w:style>
  <w:style w:type="paragraph" w:styleId="90">
    <w:name w:val="toc 9"/>
    <w:basedOn w:val="a"/>
    <w:next w:val="a"/>
    <w:autoRedefine/>
    <w:semiHidden/>
    <w:rsid w:val="00B179D4"/>
    <w:pPr>
      <w:tabs>
        <w:tab w:val="clear" w:pos="1134"/>
        <w:tab w:val="clear" w:pos="5940"/>
      </w:tabs>
      <w:ind w:left="1960"/>
      <w:jc w:val="left"/>
    </w:pPr>
    <w:rPr>
      <w:sz w:val="20"/>
    </w:rPr>
  </w:style>
  <w:style w:type="paragraph" w:styleId="af1">
    <w:name w:val="header"/>
    <w:basedOn w:val="a"/>
    <w:link w:val="af2"/>
    <w:uiPriority w:val="99"/>
    <w:rsid w:val="00B35F6C"/>
    <w:pPr>
      <w:tabs>
        <w:tab w:val="clear" w:pos="1134"/>
        <w:tab w:val="clear" w:pos="5940"/>
        <w:tab w:val="center" w:pos="4677"/>
        <w:tab w:val="right" w:pos="9355"/>
      </w:tabs>
    </w:pPr>
  </w:style>
  <w:style w:type="paragraph" w:customStyle="1" w:styleId="101">
    <w:name w:val="Стиль 1_список диплома + Слева:  0 см Первая строка:  1 см"/>
    <w:basedOn w:val="13"/>
    <w:autoRedefine/>
    <w:rsid w:val="00E35ED7"/>
    <w:pPr>
      <w:ind w:left="0" w:firstLine="567"/>
    </w:pPr>
  </w:style>
  <w:style w:type="paragraph" w:customStyle="1" w:styleId="17">
    <w:name w:val="Обычный1"/>
    <w:rsid w:val="002F490C"/>
    <w:pPr>
      <w:widowControl w:val="0"/>
      <w:suppressAutoHyphens/>
    </w:pPr>
    <w:rPr>
      <w:sz w:val="24"/>
      <w:lang w:eastAsia="ar-SA"/>
    </w:rPr>
  </w:style>
  <w:style w:type="paragraph" w:styleId="af3">
    <w:name w:val="Balloon Text"/>
    <w:basedOn w:val="a"/>
    <w:semiHidden/>
    <w:rsid w:val="003D709A"/>
    <w:rPr>
      <w:rFonts w:ascii="Tahoma" w:hAnsi="Tahoma" w:cs="Tahoma"/>
      <w:sz w:val="16"/>
      <w:szCs w:val="16"/>
    </w:rPr>
  </w:style>
  <w:style w:type="paragraph" w:customStyle="1" w:styleId="91">
    <w:name w:val="Заголовок 91"/>
    <w:basedOn w:val="a"/>
    <w:next w:val="a"/>
    <w:rsid w:val="007B1EF3"/>
    <w:pPr>
      <w:keepNext/>
      <w:jc w:val="center"/>
    </w:pPr>
  </w:style>
  <w:style w:type="paragraph" w:styleId="af4">
    <w:name w:val="Body Text Indent"/>
    <w:basedOn w:val="a"/>
    <w:rsid w:val="002F2F2D"/>
    <w:pPr>
      <w:spacing w:after="120"/>
      <w:ind w:left="283"/>
    </w:pPr>
  </w:style>
  <w:style w:type="paragraph" w:styleId="af5">
    <w:name w:val="Normal (Web)"/>
    <w:basedOn w:val="a"/>
    <w:uiPriority w:val="99"/>
    <w:unhideWhenUsed/>
    <w:rsid w:val="00CA74CA"/>
    <w:pPr>
      <w:widowControl/>
      <w:tabs>
        <w:tab w:val="clear" w:pos="1134"/>
        <w:tab w:val="clear" w:pos="5940"/>
      </w:tabs>
      <w:suppressAutoHyphens w:val="0"/>
      <w:spacing w:before="100" w:beforeAutospacing="1" w:after="100" w:afterAutospacing="1" w:line="240" w:lineRule="auto"/>
      <w:ind w:left="0"/>
      <w:jc w:val="left"/>
    </w:pPr>
    <w:rPr>
      <w:sz w:val="24"/>
      <w:szCs w:val="24"/>
      <w:lang w:eastAsia="ru-RU"/>
    </w:rPr>
  </w:style>
  <w:style w:type="character" w:styleId="af6">
    <w:name w:val="Strong"/>
    <w:basedOn w:val="a1"/>
    <w:uiPriority w:val="22"/>
    <w:qFormat/>
    <w:rsid w:val="00CA74CA"/>
    <w:rPr>
      <w:b/>
      <w:bCs/>
    </w:rPr>
  </w:style>
  <w:style w:type="character" w:customStyle="1" w:styleId="af2">
    <w:name w:val="Верхний колонтитул Знак"/>
    <w:link w:val="af1"/>
    <w:uiPriority w:val="99"/>
    <w:locked/>
    <w:rsid w:val="00D56B4C"/>
    <w:rPr>
      <w:sz w:val="28"/>
      <w:lang w:eastAsia="ar-SA"/>
    </w:rPr>
  </w:style>
  <w:style w:type="paragraph" w:styleId="af7">
    <w:name w:val="caption"/>
    <w:basedOn w:val="a"/>
    <w:next w:val="a"/>
    <w:unhideWhenUsed/>
    <w:qFormat/>
    <w:rsid w:val="00C62B5A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f8">
    <w:name w:val="Чертежный"/>
    <w:rsid w:val="00D95C3F"/>
    <w:rPr>
      <w:rFonts w:ascii="ISOCPEUR" w:hAnsi="ISOCPEUR"/>
      <w:i/>
      <w:sz w:val="28"/>
      <w:lang w:val="uk-UA"/>
    </w:rPr>
  </w:style>
  <w:style w:type="paragraph" w:customStyle="1" w:styleId="Style1">
    <w:name w:val="Style1"/>
    <w:basedOn w:val="a"/>
    <w:rsid w:val="00D95C3F"/>
    <w:pPr>
      <w:tabs>
        <w:tab w:val="clear" w:pos="1134"/>
        <w:tab w:val="clear" w:pos="5940"/>
      </w:tabs>
      <w:suppressAutoHyphens w:val="0"/>
      <w:autoSpaceDE w:val="0"/>
      <w:autoSpaceDN w:val="0"/>
      <w:adjustRightInd w:val="0"/>
      <w:spacing w:line="240" w:lineRule="auto"/>
      <w:ind w:left="0"/>
      <w:jc w:val="left"/>
    </w:pPr>
    <w:rPr>
      <w:sz w:val="24"/>
      <w:szCs w:val="24"/>
      <w:lang w:eastAsia="ru-RU"/>
    </w:rPr>
  </w:style>
  <w:style w:type="paragraph" w:customStyle="1" w:styleId="Style9">
    <w:name w:val="Style9"/>
    <w:basedOn w:val="a"/>
    <w:rsid w:val="00D95C3F"/>
    <w:pPr>
      <w:tabs>
        <w:tab w:val="clear" w:pos="1134"/>
        <w:tab w:val="clear" w:pos="5940"/>
      </w:tabs>
      <w:suppressAutoHyphens w:val="0"/>
      <w:autoSpaceDE w:val="0"/>
      <w:autoSpaceDN w:val="0"/>
      <w:adjustRightInd w:val="0"/>
      <w:spacing w:line="240" w:lineRule="auto"/>
      <w:ind w:left="0"/>
      <w:jc w:val="left"/>
    </w:pPr>
    <w:rPr>
      <w:sz w:val="24"/>
      <w:szCs w:val="24"/>
      <w:lang w:eastAsia="ru-RU"/>
    </w:rPr>
  </w:style>
  <w:style w:type="character" w:customStyle="1" w:styleId="FontStyle68">
    <w:name w:val="Font Style68"/>
    <w:basedOn w:val="a1"/>
    <w:rsid w:val="00D95C3F"/>
    <w:rPr>
      <w:rFonts w:ascii="Times New Roman" w:hAnsi="Times New Roman" w:cs="Times New Roman"/>
      <w:spacing w:val="10"/>
      <w:sz w:val="24"/>
      <w:szCs w:val="24"/>
    </w:rPr>
  </w:style>
  <w:style w:type="paragraph" w:customStyle="1" w:styleId="bodytext">
    <w:name w:val="bodytext"/>
    <w:basedOn w:val="a"/>
    <w:rsid w:val="000C3BE6"/>
    <w:pPr>
      <w:widowControl/>
      <w:tabs>
        <w:tab w:val="clear" w:pos="1134"/>
        <w:tab w:val="clear" w:pos="5940"/>
      </w:tabs>
      <w:suppressAutoHyphens w:val="0"/>
      <w:spacing w:before="100" w:beforeAutospacing="1" w:after="100" w:afterAutospacing="1" w:line="240" w:lineRule="auto"/>
      <w:ind w:left="0"/>
      <w:jc w:val="left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0C3BE6"/>
  </w:style>
  <w:style w:type="paragraph" w:styleId="af9">
    <w:name w:val="List Paragraph"/>
    <w:basedOn w:val="a"/>
    <w:uiPriority w:val="34"/>
    <w:qFormat/>
    <w:rsid w:val="00974E99"/>
    <w:pPr>
      <w:tabs>
        <w:tab w:val="clear" w:pos="1134"/>
        <w:tab w:val="clear" w:pos="5940"/>
      </w:tabs>
      <w:suppressAutoHyphens w:val="0"/>
      <w:autoSpaceDE w:val="0"/>
      <w:autoSpaceDN w:val="0"/>
      <w:adjustRightInd w:val="0"/>
      <w:spacing w:line="240" w:lineRule="auto"/>
      <w:ind w:left="708"/>
      <w:jc w:val="left"/>
    </w:pPr>
    <w:rPr>
      <w:sz w:val="20"/>
      <w:lang w:eastAsia="ru-RU"/>
    </w:rPr>
  </w:style>
  <w:style w:type="paragraph" w:customStyle="1" w:styleId="afa">
    <w:name w:val="список с точками"/>
    <w:basedOn w:val="a"/>
    <w:rsid w:val="00401DE6"/>
    <w:pPr>
      <w:widowControl/>
      <w:tabs>
        <w:tab w:val="clear" w:pos="1134"/>
        <w:tab w:val="clear" w:pos="5940"/>
        <w:tab w:val="left" w:pos="720"/>
        <w:tab w:val="left" w:pos="756"/>
      </w:tabs>
      <w:suppressAutoHyphens w:val="0"/>
      <w:spacing w:line="312" w:lineRule="auto"/>
      <w:ind w:left="756" w:hanging="360"/>
    </w:pPr>
    <w:rPr>
      <w:rFonts w:cs="Calibri"/>
      <w:sz w:val="24"/>
      <w:szCs w:val="24"/>
    </w:rPr>
  </w:style>
  <w:style w:type="character" w:customStyle="1" w:styleId="ae">
    <w:name w:val="Нижний колонтитул Знак"/>
    <w:basedOn w:val="a1"/>
    <w:link w:val="ad"/>
    <w:uiPriority w:val="99"/>
    <w:rsid w:val="0088260E"/>
    <w:rPr>
      <w:sz w:val="28"/>
      <w:lang w:eastAsia="ar-SA"/>
    </w:rPr>
  </w:style>
  <w:style w:type="character" w:styleId="afb">
    <w:name w:val="line number"/>
    <w:basedOn w:val="a1"/>
    <w:semiHidden/>
    <w:unhideWhenUsed/>
    <w:rsid w:val="004C1B10"/>
  </w:style>
  <w:style w:type="paragraph" w:styleId="afc">
    <w:name w:val="No Spacing"/>
    <w:link w:val="afd"/>
    <w:uiPriority w:val="1"/>
    <w:qFormat/>
    <w:rsid w:val="00260976"/>
    <w:pPr>
      <w:spacing w:line="240" w:lineRule="auto"/>
      <w:ind w:firstLine="0"/>
      <w:jc w:val="left"/>
    </w:pPr>
    <w:rPr>
      <w:rFonts w:eastAsia="PMingLiU"/>
      <w:color w:val="000000"/>
    </w:rPr>
  </w:style>
  <w:style w:type="character" w:customStyle="1" w:styleId="afd">
    <w:name w:val="Без интервала Знак"/>
    <w:link w:val="afc"/>
    <w:uiPriority w:val="1"/>
    <w:locked/>
    <w:rsid w:val="00260976"/>
    <w:rPr>
      <w:rFonts w:eastAsia="PMingLiU"/>
      <w:color w:val="000000"/>
    </w:rPr>
  </w:style>
  <w:style w:type="table" w:customStyle="1" w:styleId="18">
    <w:name w:val="Сетка таблицы1"/>
    <w:basedOn w:val="a2"/>
    <w:next w:val="af0"/>
    <w:uiPriority w:val="39"/>
    <w:rsid w:val="00EF36F5"/>
    <w:pPr>
      <w:spacing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47535-46BE-41F2-887B-14D3A0C57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505.ru</Company>
  <LinksUpToDate>false</LinksUpToDate>
  <CharactersWithSpaces>7923</CharactersWithSpaces>
  <SharedDoc>false</SharedDoc>
  <HLinks>
    <vt:vector size="270" baseType="variant">
      <vt:variant>
        <vt:i4>1179696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_Toc257401552</vt:lpwstr>
      </vt:variant>
      <vt:variant>
        <vt:i4>1179696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_Toc257401551</vt:lpwstr>
      </vt:variant>
      <vt:variant>
        <vt:i4>1179696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_Toc257401550</vt:lpwstr>
      </vt:variant>
      <vt:variant>
        <vt:i4>1245232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_Toc257401549</vt:lpwstr>
      </vt:variant>
      <vt:variant>
        <vt:i4>1245232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_Toc257401548</vt:lpwstr>
      </vt:variant>
      <vt:variant>
        <vt:i4>1245232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_Toc257401547</vt:lpwstr>
      </vt:variant>
      <vt:variant>
        <vt:i4>1245232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_Toc257401546</vt:lpwstr>
      </vt:variant>
      <vt:variant>
        <vt:i4>1245232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_Toc257401545</vt:lpwstr>
      </vt:variant>
      <vt:variant>
        <vt:i4>1245232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_Toc257401544</vt:lpwstr>
      </vt:variant>
      <vt:variant>
        <vt:i4>1245232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_Toc257401543</vt:lpwstr>
      </vt:variant>
      <vt:variant>
        <vt:i4>1245232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_Toc257401542</vt:lpwstr>
      </vt:variant>
      <vt:variant>
        <vt:i4>1245232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_Toc257401541</vt:lpwstr>
      </vt:variant>
      <vt:variant>
        <vt:i4>1245232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_Toc257401540</vt:lpwstr>
      </vt:variant>
      <vt:variant>
        <vt:i4>1310768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_Toc257401539</vt:lpwstr>
      </vt:variant>
      <vt:variant>
        <vt:i4>1310768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_Toc257401538</vt:lpwstr>
      </vt:variant>
      <vt:variant>
        <vt:i4>1310768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_Toc257401537</vt:lpwstr>
      </vt:variant>
      <vt:variant>
        <vt:i4>1310768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_Toc257401536</vt:lpwstr>
      </vt:variant>
      <vt:variant>
        <vt:i4>1310768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_Toc257401535</vt:lpwstr>
      </vt:variant>
      <vt:variant>
        <vt:i4>1310768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_Toc257401534</vt:lpwstr>
      </vt:variant>
      <vt:variant>
        <vt:i4>1310768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_Toc257401533</vt:lpwstr>
      </vt:variant>
      <vt:variant>
        <vt:i4>1310768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_Toc257401532</vt:lpwstr>
      </vt:variant>
      <vt:variant>
        <vt:i4>1310768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_Toc257401531</vt:lpwstr>
      </vt:variant>
      <vt:variant>
        <vt:i4>1310768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_Toc257401530</vt:lpwstr>
      </vt:variant>
      <vt:variant>
        <vt:i4>1376304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_Toc257401529</vt:lpwstr>
      </vt:variant>
      <vt:variant>
        <vt:i4>1376304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_Toc257401528</vt:lpwstr>
      </vt:variant>
      <vt:variant>
        <vt:i4>1376304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_Toc257401527</vt:lpwstr>
      </vt:variant>
      <vt:variant>
        <vt:i4>1376304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_Toc257401526</vt:lpwstr>
      </vt:variant>
      <vt:variant>
        <vt:i4>1376304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_Toc257401525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_Toc257401524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_Toc257401523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_Toc257401522</vt:lpwstr>
      </vt:variant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_Toc257401521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_Toc257401520</vt:lpwstr>
      </vt:variant>
      <vt:variant>
        <vt:i4>1441840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_Toc257401519</vt:lpwstr>
      </vt:variant>
      <vt:variant>
        <vt:i4>1441840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_Toc257401518</vt:lpwstr>
      </vt:variant>
      <vt:variant>
        <vt:i4>1441840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_Toc257401517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_Toc257401516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_Toc257401515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_Toc257401514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_Toc257401513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_Toc257401512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_Toc257401511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_Toc257401510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_Toc257401509</vt:lpwstr>
      </vt:variant>
      <vt:variant>
        <vt:i4>1507376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_Toc257401508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admin</dc:creator>
  <cp:lastModifiedBy>Name No</cp:lastModifiedBy>
  <cp:revision>5</cp:revision>
  <cp:lastPrinted>2025-12-16T07:16:00Z</cp:lastPrinted>
  <dcterms:created xsi:type="dcterms:W3CDTF">2025-12-16T07:16:00Z</dcterms:created>
  <dcterms:modified xsi:type="dcterms:W3CDTF">2025-12-22T11:01:00Z</dcterms:modified>
</cp:coreProperties>
</file>